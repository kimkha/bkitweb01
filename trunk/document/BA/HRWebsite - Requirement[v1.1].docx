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32B83" w:rsidRPr="00B01B5A" w:rsidRDefault="00BC58CC" w:rsidP="00191641">
      <w:r>
        <w:rPr>
          <w:noProof/>
          <w:lang w:val="en-US"/>
        </w:rPr>
        <w:drawing>
          <wp:inline distT="0" distB="0" distL="0" distR="0">
            <wp:extent cx="1502676" cy="1084122"/>
            <wp:effectExtent l="19050" t="0" r="2274"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cstate="print"/>
                    <a:stretch>
                      <a:fillRect/>
                    </a:stretch>
                  </pic:blipFill>
                  <pic:spPr bwMode="auto">
                    <a:xfrm>
                      <a:off x="0" y="0"/>
                      <a:ext cx="1504403" cy="1085368"/>
                    </a:xfrm>
                    <a:prstGeom prst="rect">
                      <a:avLst/>
                    </a:prstGeom>
                    <a:noFill/>
                    <a:ln w="9525">
                      <a:noFill/>
                      <a:miter lim="800000"/>
                      <a:headEnd/>
                      <a:tailEnd/>
                    </a:ln>
                  </pic:spPr>
                </pic:pic>
              </a:graphicData>
            </a:graphic>
          </wp:inline>
        </w:drawing>
      </w:r>
    </w:p>
    <w:p w:rsidR="00D32B83" w:rsidRPr="00B01B5A" w:rsidRDefault="00D32B83" w:rsidP="00191641"/>
    <w:p w:rsidR="00D32B83" w:rsidRPr="00B01B5A" w:rsidRDefault="00D32B83" w:rsidP="00191641"/>
    <w:p w:rsidR="00D32B83" w:rsidRPr="00B01B5A" w:rsidRDefault="00D32B83" w:rsidP="00191641"/>
    <w:p w:rsidR="00D32B83" w:rsidRPr="00B01B5A" w:rsidRDefault="00D32B83" w:rsidP="00191641"/>
    <w:p w:rsidR="00D32B83" w:rsidRPr="00B01B5A" w:rsidRDefault="00D32B83" w:rsidP="00191641"/>
    <w:p w:rsidR="00D32B83" w:rsidRPr="00B01B5A" w:rsidRDefault="00D32B83" w:rsidP="00191641"/>
    <w:p w:rsidR="00D32B83" w:rsidRPr="00B01B5A" w:rsidRDefault="00D32B83" w:rsidP="00191641"/>
    <w:p w:rsidR="00D32B83" w:rsidRPr="00B01B5A" w:rsidRDefault="004C119F" w:rsidP="00191641">
      <w:pPr>
        <w:pStyle w:val="DocumentTitle"/>
      </w:pPr>
      <w:r>
        <w:t>Human Resource</w:t>
      </w:r>
      <w:r w:rsidR="00AE61CD" w:rsidRPr="00B01B5A">
        <w:t xml:space="preserve"> Site</w:t>
      </w:r>
    </w:p>
    <w:p w:rsidR="00D32B83" w:rsidRPr="00B01B5A" w:rsidRDefault="00092A2A" w:rsidP="00191641">
      <w:pPr>
        <w:pStyle w:val="DocumentTitle"/>
      </w:pPr>
      <w:r w:rsidRPr="00B01B5A">
        <w:t>The most common</w:t>
      </w:r>
      <w:r w:rsidR="00AE61CD" w:rsidRPr="00B01B5A">
        <w:t xml:space="preserve"> </w:t>
      </w:r>
      <w:r w:rsidRPr="00B01B5A">
        <w:t>modules</w:t>
      </w:r>
    </w:p>
    <w:p w:rsidR="00D32B83" w:rsidRPr="00B01B5A" w:rsidRDefault="00B94DAB" w:rsidP="00191641">
      <w:pPr>
        <w:pStyle w:val="DocumentSubtitle"/>
      </w:pPr>
      <w:r>
        <w:t xml:space="preserve">Version </w:t>
      </w:r>
      <w:r w:rsidR="00830D6B">
        <w:t>1</w:t>
      </w:r>
      <w:r w:rsidR="007C0BA8">
        <w:t>.</w:t>
      </w:r>
      <w:r w:rsidR="00780C3D">
        <w:t>1</w:t>
      </w:r>
    </w:p>
    <w:p w:rsidR="00D32B83" w:rsidRPr="00B01B5A" w:rsidRDefault="00D32B83" w:rsidP="00191641">
      <w:r w:rsidRPr="00B01B5A">
        <w:br w:type="page"/>
      </w:r>
    </w:p>
    <w:p w:rsidR="00D32B83" w:rsidRPr="00B01B5A" w:rsidRDefault="00D32B83" w:rsidP="00191641">
      <w:pPr>
        <w:pStyle w:val="Title"/>
      </w:pPr>
      <w:bookmarkStart w:id="0" w:name="_Toc240822521"/>
      <w:r w:rsidRPr="00B01B5A">
        <w:lastRenderedPageBreak/>
        <w:t>Revision History</w:t>
      </w:r>
      <w:bookmarkEnd w:id="0"/>
    </w:p>
    <w:p w:rsidR="00D32B83" w:rsidRPr="00B01B5A" w:rsidRDefault="00D32B83" w:rsidP="00191641"/>
    <w:tbl>
      <w:tblPr>
        <w:tblW w:w="928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18"/>
        <w:gridCol w:w="965"/>
        <w:gridCol w:w="3805"/>
        <w:gridCol w:w="2700"/>
      </w:tblGrid>
      <w:tr w:rsidR="00D32B83" w:rsidRPr="00B01B5A" w:rsidTr="00850E6B">
        <w:tc>
          <w:tcPr>
            <w:tcW w:w="1818" w:type="dxa"/>
            <w:shd w:val="clear" w:color="auto" w:fill="C0C0C0"/>
          </w:tcPr>
          <w:p w:rsidR="00D32B83" w:rsidRPr="00B01B5A" w:rsidRDefault="00D32B83" w:rsidP="00191641">
            <w:r w:rsidRPr="00B01B5A">
              <w:t>Date</w:t>
            </w:r>
          </w:p>
        </w:tc>
        <w:tc>
          <w:tcPr>
            <w:tcW w:w="965" w:type="dxa"/>
            <w:shd w:val="clear" w:color="auto" w:fill="C0C0C0"/>
          </w:tcPr>
          <w:p w:rsidR="00D32B83" w:rsidRPr="00B01B5A" w:rsidRDefault="00D32B83" w:rsidP="00191641">
            <w:r w:rsidRPr="00B01B5A">
              <w:t>Version</w:t>
            </w:r>
          </w:p>
        </w:tc>
        <w:tc>
          <w:tcPr>
            <w:tcW w:w="3805" w:type="dxa"/>
            <w:shd w:val="clear" w:color="auto" w:fill="C0C0C0"/>
          </w:tcPr>
          <w:p w:rsidR="00D32B83" w:rsidRPr="00B01B5A" w:rsidRDefault="00D32B83" w:rsidP="00191641">
            <w:r w:rsidRPr="00B01B5A">
              <w:t>Description</w:t>
            </w:r>
          </w:p>
        </w:tc>
        <w:tc>
          <w:tcPr>
            <w:tcW w:w="2700" w:type="dxa"/>
            <w:shd w:val="clear" w:color="auto" w:fill="C0C0C0"/>
          </w:tcPr>
          <w:p w:rsidR="00D32B83" w:rsidRPr="00B01B5A" w:rsidRDefault="00D32B83" w:rsidP="00191641">
            <w:r w:rsidRPr="00B01B5A">
              <w:t>Author</w:t>
            </w:r>
          </w:p>
        </w:tc>
      </w:tr>
      <w:tr w:rsidR="00D32B83" w:rsidRPr="00B01B5A" w:rsidTr="00850E6B">
        <w:tc>
          <w:tcPr>
            <w:tcW w:w="1818" w:type="dxa"/>
          </w:tcPr>
          <w:p w:rsidR="00D32B83" w:rsidRPr="00B01B5A" w:rsidRDefault="002B779B" w:rsidP="00191641">
            <w:r>
              <w:t>13/09/2009</w:t>
            </w:r>
          </w:p>
        </w:tc>
        <w:tc>
          <w:tcPr>
            <w:tcW w:w="965" w:type="dxa"/>
          </w:tcPr>
          <w:p w:rsidR="00D32B83" w:rsidRPr="00B01B5A" w:rsidRDefault="003058EB" w:rsidP="003058EB">
            <w:r>
              <w:t>0</w:t>
            </w:r>
            <w:r w:rsidR="00850E6B" w:rsidRPr="00B01B5A">
              <w:t>.</w:t>
            </w:r>
            <w:r>
              <w:t>9</w:t>
            </w:r>
          </w:p>
        </w:tc>
        <w:tc>
          <w:tcPr>
            <w:tcW w:w="3805" w:type="dxa"/>
          </w:tcPr>
          <w:p w:rsidR="00850E6B" w:rsidRPr="00B01B5A" w:rsidRDefault="0005719B" w:rsidP="00191641">
            <w:r>
              <w:t>Các module chính của trang(FO &amp; BO)</w:t>
            </w:r>
          </w:p>
        </w:tc>
        <w:tc>
          <w:tcPr>
            <w:tcW w:w="2700" w:type="dxa"/>
          </w:tcPr>
          <w:p w:rsidR="00D32B83" w:rsidRPr="00B01B5A" w:rsidRDefault="002B779B" w:rsidP="00191641">
            <w:r>
              <w:t>Mai Thành Luân</w:t>
            </w:r>
          </w:p>
        </w:tc>
      </w:tr>
      <w:tr w:rsidR="00191641" w:rsidRPr="00B01B5A" w:rsidTr="00850E6B">
        <w:tc>
          <w:tcPr>
            <w:tcW w:w="1818" w:type="dxa"/>
          </w:tcPr>
          <w:p w:rsidR="00191641" w:rsidRPr="00B01B5A" w:rsidRDefault="009644A2" w:rsidP="00EB2DCB">
            <w:r>
              <w:t>15/09/2009</w:t>
            </w:r>
          </w:p>
        </w:tc>
        <w:tc>
          <w:tcPr>
            <w:tcW w:w="965" w:type="dxa"/>
          </w:tcPr>
          <w:p w:rsidR="00191641" w:rsidRPr="00B01B5A" w:rsidRDefault="009644A2" w:rsidP="00EB2DCB">
            <w:r>
              <w:t>1.0</w:t>
            </w:r>
          </w:p>
        </w:tc>
        <w:tc>
          <w:tcPr>
            <w:tcW w:w="3805" w:type="dxa"/>
          </w:tcPr>
          <w:p w:rsidR="00191641" w:rsidRPr="00B01B5A" w:rsidRDefault="007A5AF0" w:rsidP="00B32687">
            <w:r>
              <w:t>Cập nhật nội dung một số trang BO</w:t>
            </w:r>
          </w:p>
        </w:tc>
        <w:tc>
          <w:tcPr>
            <w:tcW w:w="2700" w:type="dxa"/>
          </w:tcPr>
          <w:p w:rsidR="00191641" w:rsidRPr="00B01B5A" w:rsidRDefault="007A5AF0" w:rsidP="00B32687">
            <w:r>
              <w:t>Mai Thành Luân</w:t>
            </w:r>
          </w:p>
        </w:tc>
      </w:tr>
      <w:tr w:rsidR="00191641" w:rsidRPr="00B01B5A" w:rsidTr="00850E6B">
        <w:tc>
          <w:tcPr>
            <w:tcW w:w="1818" w:type="dxa"/>
          </w:tcPr>
          <w:p w:rsidR="00191641" w:rsidRPr="00B01B5A" w:rsidRDefault="00AA508F" w:rsidP="00B32687">
            <w:r>
              <w:t>16/09/2009</w:t>
            </w:r>
          </w:p>
        </w:tc>
        <w:tc>
          <w:tcPr>
            <w:tcW w:w="965" w:type="dxa"/>
          </w:tcPr>
          <w:p w:rsidR="00191641" w:rsidRPr="00B01B5A" w:rsidRDefault="00AA508F" w:rsidP="00B32687">
            <w:r>
              <w:t>1.1</w:t>
            </w:r>
          </w:p>
        </w:tc>
        <w:tc>
          <w:tcPr>
            <w:tcW w:w="3805" w:type="dxa"/>
          </w:tcPr>
          <w:p w:rsidR="00191641" w:rsidRPr="00B01B5A" w:rsidRDefault="00AA508F" w:rsidP="00A44CFC">
            <w:r>
              <w:t>Cập nhật ListUser.php &amp; một số layout khác</w:t>
            </w:r>
          </w:p>
        </w:tc>
        <w:tc>
          <w:tcPr>
            <w:tcW w:w="2700" w:type="dxa"/>
          </w:tcPr>
          <w:p w:rsidR="00191641" w:rsidRPr="00B01B5A" w:rsidRDefault="00AA508F" w:rsidP="00B32687">
            <w:r>
              <w:t>Mai Thành Luân</w:t>
            </w:r>
          </w:p>
        </w:tc>
      </w:tr>
      <w:tr w:rsidR="00191641" w:rsidRPr="00B01B5A" w:rsidTr="00850E6B">
        <w:tc>
          <w:tcPr>
            <w:tcW w:w="1818" w:type="dxa"/>
          </w:tcPr>
          <w:p w:rsidR="00191641" w:rsidRPr="00B01B5A" w:rsidRDefault="00191641" w:rsidP="00B32687"/>
        </w:tc>
        <w:tc>
          <w:tcPr>
            <w:tcW w:w="965" w:type="dxa"/>
          </w:tcPr>
          <w:p w:rsidR="00191641" w:rsidRPr="00B01B5A" w:rsidRDefault="00191641" w:rsidP="00B32687"/>
        </w:tc>
        <w:tc>
          <w:tcPr>
            <w:tcW w:w="3805" w:type="dxa"/>
          </w:tcPr>
          <w:p w:rsidR="00191641" w:rsidRPr="00B01B5A" w:rsidRDefault="00191641" w:rsidP="00B32687"/>
        </w:tc>
        <w:tc>
          <w:tcPr>
            <w:tcW w:w="2700" w:type="dxa"/>
          </w:tcPr>
          <w:p w:rsidR="00191641" w:rsidRPr="00B01B5A" w:rsidRDefault="00191641" w:rsidP="00B32687"/>
        </w:tc>
      </w:tr>
    </w:tbl>
    <w:p w:rsidR="00424EE2" w:rsidRPr="00B01B5A" w:rsidRDefault="00424EE2" w:rsidP="00191641">
      <w:pPr>
        <w:rPr>
          <w:rStyle w:val="Strong"/>
        </w:rPr>
      </w:pPr>
    </w:p>
    <w:p w:rsidR="00D32B83" w:rsidRPr="004A60D1" w:rsidRDefault="00D32B83" w:rsidP="00191641">
      <w:pPr>
        <w:rPr>
          <w:rStyle w:val="Strong"/>
          <w:b w:val="0"/>
        </w:rPr>
      </w:pPr>
      <w:r w:rsidRPr="00B01B5A">
        <w:rPr>
          <w:rStyle w:val="Strong"/>
        </w:rPr>
        <w:t>Review</w:t>
      </w:r>
      <w:r w:rsidR="00654D7E" w:rsidRPr="00B01B5A">
        <w:rPr>
          <w:rStyle w:val="Strong"/>
        </w:rPr>
        <w:t xml:space="preserve">: </w:t>
      </w:r>
      <w:r w:rsidR="000713A5">
        <w:rPr>
          <w:rStyle w:val="Strong"/>
          <w:color w:val="auto"/>
        </w:rPr>
        <w:t>Mai Thành Luân</w:t>
      </w:r>
    </w:p>
    <w:p w:rsidR="00424EE2" w:rsidRPr="00B01B5A" w:rsidRDefault="00D32B83" w:rsidP="00191641">
      <w:pPr>
        <w:rPr>
          <w:rStyle w:val="Strong"/>
        </w:rPr>
      </w:pPr>
      <w:r w:rsidRPr="00B01B5A">
        <w:rPr>
          <w:rStyle w:val="Strong"/>
        </w:rPr>
        <w:t xml:space="preserve">Approved by: </w:t>
      </w:r>
    </w:p>
    <w:p w:rsidR="00D32B83" w:rsidRPr="00184F91" w:rsidRDefault="00424EE2" w:rsidP="00191641">
      <w:pPr>
        <w:rPr>
          <w:rStyle w:val="Strong"/>
          <w:color w:val="595959"/>
        </w:rPr>
      </w:pPr>
      <w:r w:rsidRPr="00B01B5A">
        <w:rPr>
          <w:rStyle w:val="Strong"/>
          <w:color w:val="595959"/>
          <w:u w:val="single"/>
        </w:rPr>
        <w:t>Member 1:</w:t>
      </w:r>
      <w:r w:rsidR="00184F91">
        <w:rPr>
          <w:rStyle w:val="Strong"/>
          <w:color w:val="595959"/>
        </w:rPr>
        <w:t xml:space="preserve"> </w:t>
      </w:r>
      <w:r w:rsidR="004B744A">
        <w:rPr>
          <w:rStyle w:val="Strong"/>
          <w:color w:val="595959"/>
        </w:rPr>
        <w:t>Nguyễn Kim Kha</w:t>
      </w:r>
    </w:p>
    <w:p w:rsidR="00424EE2" w:rsidRPr="00B01B5A" w:rsidRDefault="00424EE2" w:rsidP="00191641">
      <w:pPr>
        <w:rPr>
          <w:rStyle w:val="Strong"/>
          <w:color w:val="595959"/>
        </w:rPr>
      </w:pPr>
      <w:r w:rsidRPr="00B01B5A">
        <w:rPr>
          <w:rStyle w:val="Strong"/>
          <w:color w:val="595959"/>
          <w:u w:val="single"/>
        </w:rPr>
        <w:t>Member 2:</w:t>
      </w:r>
    </w:p>
    <w:p w:rsidR="00D32B83" w:rsidRPr="00B01B5A" w:rsidRDefault="00D32B83" w:rsidP="00191641">
      <w:r w:rsidRPr="00B01B5A">
        <w:br w:type="page"/>
      </w:r>
    </w:p>
    <w:p w:rsidR="00D32B83" w:rsidRPr="00B01B5A" w:rsidRDefault="00981237" w:rsidP="00191641">
      <w:pPr>
        <w:pStyle w:val="Title"/>
      </w:pPr>
      <w:bookmarkStart w:id="1" w:name="_Toc240822522"/>
      <w:r>
        <w:lastRenderedPageBreak/>
        <w:softHyphen/>
      </w:r>
      <w:r w:rsidR="00D32B83" w:rsidRPr="00B01B5A">
        <w:t>Table of Content</w:t>
      </w:r>
      <w:bookmarkEnd w:id="1"/>
      <w:r w:rsidR="00A7338D" w:rsidRPr="00B01B5A">
        <w:tab/>
      </w:r>
    </w:p>
    <w:p w:rsidR="00DA4098" w:rsidRDefault="00C5357F">
      <w:pPr>
        <w:pStyle w:val="TOC1"/>
        <w:rPr>
          <w:rFonts w:asciiTheme="minorHAnsi" w:eastAsiaTheme="minorEastAsia" w:hAnsiTheme="minorHAnsi" w:cstheme="minorBidi"/>
          <w:noProof/>
          <w:sz w:val="22"/>
          <w:szCs w:val="22"/>
          <w:lang w:val="en-US"/>
        </w:rPr>
      </w:pPr>
      <w:r w:rsidRPr="00B01B5A">
        <w:fldChar w:fldCharType="begin"/>
      </w:r>
      <w:r w:rsidR="00D32B83" w:rsidRPr="00B01B5A">
        <w:instrText xml:space="preserve"> TOC \o "1-3" \h \z \u </w:instrText>
      </w:r>
      <w:r w:rsidRPr="00B01B5A">
        <w:fldChar w:fldCharType="separate"/>
      </w:r>
      <w:hyperlink w:anchor="_Toc240822521" w:history="1">
        <w:r w:rsidR="00DA4098" w:rsidRPr="00247D5F">
          <w:rPr>
            <w:rStyle w:val="Hyperlink"/>
            <w:noProof/>
          </w:rPr>
          <w:t>Revision History</w:t>
        </w:r>
        <w:r w:rsidR="00DA4098">
          <w:rPr>
            <w:noProof/>
            <w:webHidden/>
          </w:rPr>
          <w:tab/>
        </w:r>
        <w:r>
          <w:rPr>
            <w:noProof/>
            <w:webHidden/>
          </w:rPr>
          <w:fldChar w:fldCharType="begin"/>
        </w:r>
        <w:r w:rsidR="00DA4098">
          <w:rPr>
            <w:noProof/>
            <w:webHidden/>
          </w:rPr>
          <w:instrText xml:space="preserve"> PAGEREF _Toc240822521 \h </w:instrText>
        </w:r>
        <w:r>
          <w:rPr>
            <w:noProof/>
            <w:webHidden/>
          </w:rPr>
        </w:r>
        <w:r>
          <w:rPr>
            <w:noProof/>
            <w:webHidden/>
          </w:rPr>
          <w:fldChar w:fldCharType="separate"/>
        </w:r>
        <w:r w:rsidR="00DA4098">
          <w:rPr>
            <w:noProof/>
            <w:webHidden/>
          </w:rPr>
          <w:t>2</w:t>
        </w:r>
        <w:r>
          <w:rPr>
            <w:noProof/>
            <w:webHidden/>
          </w:rPr>
          <w:fldChar w:fldCharType="end"/>
        </w:r>
      </w:hyperlink>
    </w:p>
    <w:p w:rsidR="00DA4098" w:rsidRDefault="00C5357F">
      <w:pPr>
        <w:pStyle w:val="TOC1"/>
        <w:rPr>
          <w:rFonts w:asciiTheme="minorHAnsi" w:eastAsiaTheme="minorEastAsia" w:hAnsiTheme="minorHAnsi" w:cstheme="minorBidi"/>
          <w:noProof/>
          <w:sz w:val="22"/>
          <w:szCs w:val="22"/>
          <w:lang w:val="en-US"/>
        </w:rPr>
      </w:pPr>
      <w:hyperlink w:anchor="_Toc240822522" w:history="1">
        <w:r w:rsidR="00DA4098" w:rsidRPr="00247D5F">
          <w:rPr>
            <w:rStyle w:val="Hyperlink"/>
            <w:noProof/>
          </w:rPr>
          <w:t>Table of Content</w:t>
        </w:r>
        <w:r w:rsidR="00DA4098">
          <w:rPr>
            <w:noProof/>
            <w:webHidden/>
          </w:rPr>
          <w:tab/>
        </w:r>
        <w:r>
          <w:rPr>
            <w:noProof/>
            <w:webHidden/>
          </w:rPr>
          <w:fldChar w:fldCharType="begin"/>
        </w:r>
        <w:r w:rsidR="00DA4098">
          <w:rPr>
            <w:noProof/>
            <w:webHidden/>
          </w:rPr>
          <w:instrText xml:space="preserve"> PAGEREF _Toc240822522 \h </w:instrText>
        </w:r>
        <w:r>
          <w:rPr>
            <w:noProof/>
            <w:webHidden/>
          </w:rPr>
        </w:r>
        <w:r>
          <w:rPr>
            <w:noProof/>
            <w:webHidden/>
          </w:rPr>
          <w:fldChar w:fldCharType="separate"/>
        </w:r>
        <w:r w:rsidR="00DA4098">
          <w:rPr>
            <w:noProof/>
            <w:webHidden/>
          </w:rPr>
          <w:t>3</w:t>
        </w:r>
        <w:r>
          <w:rPr>
            <w:noProof/>
            <w:webHidden/>
          </w:rPr>
          <w:fldChar w:fldCharType="end"/>
        </w:r>
      </w:hyperlink>
    </w:p>
    <w:p w:rsidR="00DA4098" w:rsidRDefault="00C5357F">
      <w:pPr>
        <w:pStyle w:val="TOC1"/>
        <w:rPr>
          <w:rFonts w:asciiTheme="minorHAnsi" w:eastAsiaTheme="minorEastAsia" w:hAnsiTheme="minorHAnsi" w:cstheme="minorBidi"/>
          <w:noProof/>
          <w:sz w:val="22"/>
          <w:szCs w:val="22"/>
          <w:lang w:val="en-US"/>
        </w:rPr>
      </w:pPr>
      <w:hyperlink w:anchor="_Toc240822523" w:history="1">
        <w:r w:rsidR="00DA4098" w:rsidRPr="00247D5F">
          <w:rPr>
            <w:rStyle w:val="Hyperlink"/>
            <w:noProof/>
          </w:rPr>
          <w:t>Site Map:</w:t>
        </w:r>
        <w:r w:rsidR="00DA4098">
          <w:rPr>
            <w:noProof/>
            <w:webHidden/>
          </w:rPr>
          <w:tab/>
        </w:r>
        <w:r>
          <w:rPr>
            <w:noProof/>
            <w:webHidden/>
          </w:rPr>
          <w:fldChar w:fldCharType="begin"/>
        </w:r>
        <w:r w:rsidR="00DA4098">
          <w:rPr>
            <w:noProof/>
            <w:webHidden/>
          </w:rPr>
          <w:instrText xml:space="preserve"> PAGEREF _Toc240822523 \h </w:instrText>
        </w:r>
        <w:r>
          <w:rPr>
            <w:noProof/>
            <w:webHidden/>
          </w:rPr>
        </w:r>
        <w:r>
          <w:rPr>
            <w:noProof/>
            <w:webHidden/>
          </w:rPr>
          <w:fldChar w:fldCharType="separate"/>
        </w:r>
        <w:r w:rsidR="00DA4098">
          <w:rPr>
            <w:noProof/>
            <w:webHidden/>
          </w:rPr>
          <w:t>8</w:t>
        </w:r>
        <w:r>
          <w:rPr>
            <w:noProof/>
            <w:webHidden/>
          </w:rPr>
          <w:fldChar w:fldCharType="end"/>
        </w:r>
      </w:hyperlink>
    </w:p>
    <w:p w:rsidR="00DA4098" w:rsidRDefault="00C5357F">
      <w:pPr>
        <w:pStyle w:val="TOC1"/>
        <w:rPr>
          <w:rFonts w:asciiTheme="minorHAnsi" w:eastAsiaTheme="minorEastAsia" w:hAnsiTheme="minorHAnsi" w:cstheme="minorBidi"/>
          <w:noProof/>
          <w:sz w:val="22"/>
          <w:szCs w:val="22"/>
          <w:lang w:val="en-US"/>
        </w:rPr>
      </w:pPr>
      <w:hyperlink w:anchor="_Toc240822524" w:history="1">
        <w:r w:rsidR="00DA4098" w:rsidRPr="00247D5F">
          <w:rPr>
            <w:rStyle w:val="Hyperlink"/>
            <w:noProof/>
          </w:rPr>
          <w:t>User Role:</w:t>
        </w:r>
        <w:r w:rsidR="00DA4098">
          <w:rPr>
            <w:noProof/>
            <w:webHidden/>
          </w:rPr>
          <w:tab/>
        </w:r>
        <w:r>
          <w:rPr>
            <w:noProof/>
            <w:webHidden/>
          </w:rPr>
          <w:fldChar w:fldCharType="begin"/>
        </w:r>
        <w:r w:rsidR="00DA4098">
          <w:rPr>
            <w:noProof/>
            <w:webHidden/>
          </w:rPr>
          <w:instrText xml:space="preserve"> PAGEREF _Toc240822524 \h </w:instrText>
        </w:r>
        <w:r>
          <w:rPr>
            <w:noProof/>
            <w:webHidden/>
          </w:rPr>
        </w:r>
        <w:r>
          <w:rPr>
            <w:noProof/>
            <w:webHidden/>
          </w:rPr>
          <w:fldChar w:fldCharType="separate"/>
        </w:r>
        <w:r w:rsidR="00DA4098">
          <w:rPr>
            <w:noProof/>
            <w:webHidden/>
          </w:rPr>
          <w:t>8</w:t>
        </w:r>
        <w:r>
          <w:rPr>
            <w:noProof/>
            <w:webHidden/>
          </w:rPr>
          <w:fldChar w:fldCharType="end"/>
        </w:r>
      </w:hyperlink>
    </w:p>
    <w:p w:rsidR="00DA4098" w:rsidRDefault="00C5357F">
      <w:pPr>
        <w:pStyle w:val="TOC2"/>
        <w:rPr>
          <w:rFonts w:asciiTheme="minorHAnsi" w:eastAsiaTheme="minorEastAsia" w:hAnsiTheme="minorHAnsi" w:cstheme="minorBidi"/>
          <w:noProof/>
          <w:sz w:val="22"/>
          <w:szCs w:val="22"/>
          <w:lang w:val="en-US"/>
        </w:rPr>
      </w:pPr>
      <w:hyperlink w:anchor="_Toc240822525" w:history="1">
        <w:r w:rsidR="00DA4098" w:rsidRPr="00247D5F">
          <w:rPr>
            <w:rStyle w:val="Hyperlink"/>
            <w:noProof/>
          </w:rPr>
          <w:t>1. Adminstrator</w:t>
        </w:r>
        <w:r w:rsidR="00DA4098">
          <w:rPr>
            <w:noProof/>
            <w:webHidden/>
          </w:rPr>
          <w:tab/>
        </w:r>
        <w:r>
          <w:rPr>
            <w:noProof/>
            <w:webHidden/>
          </w:rPr>
          <w:fldChar w:fldCharType="begin"/>
        </w:r>
        <w:r w:rsidR="00DA4098">
          <w:rPr>
            <w:noProof/>
            <w:webHidden/>
          </w:rPr>
          <w:instrText xml:space="preserve"> PAGEREF _Toc240822525 \h </w:instrText>
        </w:r>
        <w:r>
          <w:rPr>
            <w:noProof/>
            <w:webHidden/>
          </w:rPr>
        </w:r>
        <w:r>
          <w:rPr>
            <w:noProof/>
            <w:webHidden/>
          </w:rPr>
          <w:fldChar w:fldCharType="separate"/>
        </w:r>
        <w:r w:rsidR="00DA4098">
          <w:rPr>
            <w:noProof/>
            <w:webHidden/>
          </w:rPr>
          <w:t>8</w:t>
        </w:r>
        <w:r>
          <w:rPr>
            <w:noProof/>
            <w:webHidden/>
          </w:rPr>
          <w:fldChar w:fldCharType="end"/>
        </w:r>
      </w:hyperlink>
    </w:p>
    <w:p w:rsidR="00DA4098" w:rsidRDefault="00C5357F">
      <w:pPr>
        <w:pStyle w:val="TOC2"/>
        <w:rPr>
          <w:rFonts w:asciiTheme="minorHAnsi" w:eastAsiaTheme="minorEastAsia" w:hAnsiTheme="minorHAnsi" w:cstheme="minorBidi"/>
          <w:noProof/>
          <w:sz w:val="22"/>
          <w:szCs w:val="22"/>
          <w:lang w:val="en-US"/>
        </w:rPr>
      </w:pPr>
      <w:hyperlink w:anchor="_Toc240822526" w:history="1">
        <w:r w:rsidR="00DA4098" w:rsidRPr="00247D5F">
          <w:rPr>
            <w:rStyle w:val="Hyperlink"/>
            <w:noProof/>
          </w:rPr>
          <w:t>2. Normal Users</w:t>
        </w:r>
        <w:r w:rsidR="00DA4098">
          <w:rPr>
            <w:noProof/>
            <w:webHidden/>
          </w:rPr>
          <w:tab/>
        </w:r>
        <w:r>
          <w:rPr>
            <w:noProof/>
            <w:webHidden/>
          </w:rPr>
          <w:fldChar w:fldCharType="begin"/>
        </w:r>
        <w:r w:rsidR="00DA4098">
          <w:rPr>
            <w:noProof/>
            <w:webHidden/>
          </w:rPr>
          <w:instrText xml:space="preserve"> PAGEREF _Toc240822526 \h </w:instrText>
        </w:r>
        <w:r>
          <w:rPr>
            <w:noProof/>
            <w:webHidden/>
          </w:rPr>
        </w:r>
        <w:r>
          <w:rPr>
            <w:noProof/>
            <w:webHidden/>
          </w:rPr>
          <w:fldChar w:fldCharType="separate"/>
        </w:r>
        <w:r w:rsidR="00DA4098">
          <w:rPr>
            <w:noProof/>
            <w:webHidden/>
          </w:rPr>
          <w:t>9</w:t>
        </w:r>
        <w:r>
          <w:rPr>
            <w:noProof/>
            <w:webHidden/>
          </w:rPr>
          <w:fldChar w:fldCharType="end"/>
        </w:r>
      </w:hyperlink>
    </w:p>
    <w:p w:rsidR="00DA4098" w:rsidRDefault="00C5357F">
      <w:pPr>
        <w:pStyle w:val="TOC2"/>
        <w:rPr>
          <w:rFonts w:asciiTheme="minorHAnsi" w:eastAsiaTheme="minorEastAsia" w:hAnsiTheme="minorHAnsi" w:cstheme="minorBidi"/>
          <w:noProof/>
          <w:sz w:val="22"/>
          <w:szCs w:val="22"/>
          <w:lang w:val="en-US"/>
        </w:rPr>
      </w:pPr>
      <w:hyperlink w:anchor="_Toc240822527" w:history="1">
        <w:r w:rsidR="00DA4098" w:rsidRPr="00247D5F">
          <w:rPr>
            <w:rStyle w:val="Hyperlink"/>
            <w:noProof/>
          </w:rPr>
          <w:t>3. Anonymous Users</w:t>
        </w:r>
        <w:r w:rsidR="00DA4098">
          <w:rPr>
            <w:noProof/>
            <w:webHidden/>
          </w:rPr>
          <w:tab/>
        </w:r>
        <w:r>
          <w:rPr>
            <w:noProof/>
            <w:webHidden/>
          </w:rPr>
          <w:fldChar w:fldCharType="begin"/>
        </w:r>
        <w:r w:rsidR="00DA4098">
          <w:rPr>
            <w:noProof/>
            <w:webHidden/>
          </w:rPr>
          <w:instrText xml:space="preserve"> PAGEREF _Toc240822527 \h </w:instrText>
        </w:r>
        <w:r>
          <w:rPr>
            <w:noProof/>
            <w:webHidden/>
          </w:rPr>
        </w:r>
        <w:r>
          <w:rPr>
            <w:noProof/>
            <w:webHidden/>
          </w:rPr>
          <w:fldChar w:fldCharType="separate"/>
        </w:r>
        <w:r w:rsidR="00DA4098">
          <w:rPr>
            <w:noProof/>
            <w:webHidden/>
          </w:rPr>
          <w:t>9</w:t>
        </w:r>
        <w:r>
          <w:rPr>
            <w:noProof/>
            <w:webHidden/>
          </w:rPr>
          <w:fldChar w:fldCharType="end"/>
        </w:r>
      </w:hyperlink>
    </w:p>
    <w:p w:rsidR="00DA4098" w:rsidRDefault="00C5357F">
      <w:pPr>
        <w:pStyle w:val="TOC1"/>
        <w:rPr>
          <w:rFonts w:asciiTheme="minorHAnsi" w:eastAsiaTheme="minorEastAsia" w:hAnsiTheme="minorHAnsi" w:cstheme="minorBidi"/>
          <w:noProof/>
          <w:sz w:val="22"/>
          <w:szCs w:val="22"/>
          <w:lang w:val="en-US"/>
        </w:rPr>
      </w:pPr>
      <w:hyperlink w:anchor="_Toc240822528" w:history="1">
        <w:r w:rsidR="00DA4098" w:rsidRPr="00247D5F">
          <w:rPr>
            <w:rStyle w:val="Hyperlink"/>
            <w:noProof/>
          </w:rPr>
          <w:t>Index.php:</w:t>
        </w:r>
        <w:r w:rsidR="00DA4098">
          <w:rPr>
            <w:noProof/>
            <w:webHidden/>
          </w:rPr>
          <w:tab/>
        </w:r>
        <w:r>
          <w:rPr>
            <w:noProof/>
            <w:webHidden/>
          </w:rPr>
          <w:fldChar w:fldCharType="begin"/>
        </w:r>
        <w:r w:rsidR="00DA4098">
          <w:rPr>
            <w:noProof/>
            <w:webHidden/>
          </w:rPr>
          <w:instrText xml:space="preserve"> PAGEREF _Toc240822528 \h </w:instrText>
        </w:r>
        <w:r>
          <w:rPr>
            <w:noProof/>
            <w:webHidden/>
          </w:rPr>
        </w:r>
        <w:r>
          <w:rPr>
            <w:noProof/>
            <w:webHidden/>
          </w:rPr>
          <w:fldChar w:fldCharType="separate"/>
        </w:r>
        <w:r w:rsidR="00DA4098">
          <w:rPr>
            <w:noProof/>
            <w:webHidden/>
          </w:rPr>
          <w:t>9</w:t>
        </w:r>
        <w:r>
          <w:rPr>
            <w:noProof/>
            <w:webHidden/>
          </w:rPr>
          <w:fldChar w:fldCharType="end"/>
        </w:r>
      </w:hyperlink>
    </w:p>
    <w:p w:rsidR="00DA4098" w:rsidRDefault="00C5357F">
      <w:pPr>
        <w:pStyle w:val="TOC2"/>
        <w:rPr>
          <w:rFonts w:asciiTheme="minorHAnsi" w:eastAsiaTheme="minorEastAsia" w:hAnsiTheme="minorHAnsi" w:cstheme="minorBidi"/>
          <w:noProof/>
          <w:sz w:val="22"/>
          <w:szCs w:val="22"/>
          <w:lang w:val="en-US"/>
        </w:rPr>
      </w:pPr>
      <w:hyperlink w:anchor="_Toc240822529" w:history="1">
        <w:r w:rsidR="00DA4098" w:rsidRPr="00247D5F">
          <w:rPr>
            <w:rStyle w:val="Hyperlink"/>
            <w:noProof/>
          </w:rPr>
          <w:t>4. Header</w:t>
        </w:r>
        <w:r w:rsidR="00DA4098">
          <w:rPr>
            <w:noProof/>
            <w:webHidden/>
          </w:rPr>
          <w:tab/>
        </w:r>
        <w:r>
          <w:rPr>
            <w:noProof/>
            <w:webHidden/>
          </w:rPr>
          <w:fldChar w:fldCharType="begin"/>
        </w:r>
        <w:r w:rsidR="00DA4098">
          <w:rPr>
            <w:noProof/>
            <w:webHidden/>
          </w:rPr>
          <w:instrText xml:space="preserve"> PAGEREF _Toc240822529 \h </w:instrText>
        </w:r>
        <w:r>
          <w:rPr>
            <w:noProof/>
            <w:webHidden/>
          </w:rPr>
        </w:r>
        <w:r>
          <w:rPr>
            <w:noProof/>
            <w:webHidden/>
          </w:rPr>
          <w:fldChar w:fldCharType="separate"/>
        </w:r>
        <w:r w:rsidR="00DA4098">
          <w:rPr>
            <w:noProof/>
            <w:webHidden/>
          </w:rPr>
          <w:t>9</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30" w:history="1">
        <w:r w:rsidR="00DA4098" w:rsidRPr="00247D5F">
          <w:rPr>
            <w:rStyle w:val="Hyperlink"/>
            <w:noProof/>
          </w:rPr>
          <w:t>4.1. Description</w:t>
        </w:r>
        <w:r w:rsidR="00DA4098">
          <w:rPr>
            <w:noProof/>
            <w:webHidden/>
          </w:rPr>
          <w:tab/>
        </w:r>
        <w:r>
          <w:rPr>
            <w:noProof/>
            <w:webHidden/>
          </w:rPr>
          <w:fldChar w:fldCharType="begin"/>
        </w:r>
        <w:r w:rsidR="00DA4098">
          <w:rPr>
            <w:noProof/>
            <w:webHidden/>
          </w:rPr>
          <w:instrText xml:space="preserve"> PAGEREF _Toc240822530 \h </w:instrText>
        </w:r>
        <w:r>
          <w:rPr>
            <w:noProof/>
            <w:webHidden/>
          </w:rPr>
        </w:r>
        <w:r>
          <w:rPr>
            <w:noProof/>
            <w:webHidden/>
          </w:rPr>
          <w:fldChar w:fldCharType="separate"/>
        </w:r>
        <w:r w:rsidR="00DA4098">
          <w:rPr>
            <w:noProof/>
            <w:webHidden/>
          </w:rPr>
          <w:t>9</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31" w:history="1">
        <w:r w:rsidR="00DA4098" w:rsidRPr="00247D5F">
          <w:rPr>
            <w:rStyle w:val="Hyperlink"/>
            <w:noProof/>
          </w:rPr>
          <w:t>4.2. Actors</w:t>
        </w:r>
        <w:r w:rsidR="00DA4098">
          <w:rPr>
            <w:noProof/>
            <w:webHidden/>
          </w:rPr>
          <w:tab/>
        </w:r>
        <w:r>
          <w:rPr>
            <w:noProof/>
            <w:webHidden/>
          </w:rPr>
          <w:fldChar w:fldCharType="begin"/>
        </w:r>
        <w:r w:rsidR="00DA4098">
          <w:rPr>
            <w:noProof/>
            <w:webHidden/>
          </w:rPr>
          <w:instrText xml:space="preserve"> PAGEREF _Toc240822531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32" w:history="1">
        <w:r w:rsidR="00DA4098" w:rsidRPr="00247D5F">
          <w:rPr>
            <w:rStyle w:val="Hyperlink"/>
            <w:noProof/>
          </w:rPr>
          <w:t>4.3. Related screens</w:t>
        </w:r>
        <w:r w:rsidR="00DA4098">
          <w:rPr>
            <w:noProof/>
            <w:webHidden/>
          </w:rPr>
          <w:tab/>
        </w:r>
        <w:r>
          <w:rPr>
            <w:noProof/>
            <w:webHidden/>
          </w:rPr>
          <w:fldChar w:fldCharType="begin"/>
        </w:r>
        <w:r w:rsidR="00DA4098">
          <w:rPr>
            <w:noProof/>
            <w:webHidden/>
          </w:rPr>
          <w:instrText xml:space="preserve"> PAGEREF _Toc240822532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33" w:history="1">
        <w:r w:rsidR="00DA4098" w:rsidRPr="00247D5F">
          <w:rPr>
            <w:rStyle w:val="Hyperlink"/>
            <w:noProof/>
          </w:rPr>
          <w:t>4.4. Common Business rules and constraints</w:t>
        </w:r>
        <w:r w:rsidR="00DA4098">
          <w:rPr>
            <w:noProof/>
            <w:webHidden/>
          </w:rPr>
          <w:tab/>
        </w:r>
        <w:r>
          <w:rPr>
            <w:noProof/>
            <w:webHidden/>
          </w:rPr>
          <w:fldChar w:fldCharType="begin"/>
        </w:r>
        <w:r w:rsidR="00DA4098">
          <w:rPr>
            <w:noProof/>
            <w:webHidden/>
          </w:rPr>
          <w:instrText xml:space="preserve"> PAGEREF _Toc240822533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34" w:history="1">
        <w:r w:rsidR="00DA4098" w:rsidRPr="00247D5F">
          <w:rPr>
            <w:rStyle w:val="Hyperlink"/>
            <w:noProof/>
          </w:rPr>
          <w:t>4.5. Flow of events</w:t>
        </w:r>
        <w:r w:rsidR="00DA4098">
          <w:rPr>
            <w:noProof/>
            <w:webHidden/>
          </w:rPr>
          <w:tab/>
        </w:r>
        <w:r>
          <w:rPr>
            <w:noProof/>
            <w:webHidden/>
          </w:rPr>
          <w:fldChar w:fldCharType="begin"/>
        </w:r>
        <w:r w:rsidR="00DA4098">
          <w:rPr>
            <w:noProof/>
            <w:webHidden/>
          </w:rPr>
          <w:instrText xml:space="preserve"> PAGEREF _Toc240822534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35" w:history="1">
        <w:r w:rsidR="00DA4098" w:rsidRPr="00247D5F">
          <w:rPr>
            <w:rStyle w:val="Hyperlink"/>
            <w:noProof/>
          </w:rPr>
          <w:t>4.6. Pre-condition</w:t>
        </w:r>
        <w:r w:rsidR="00DA4098">
          <w:rPr>
            <w:noProof/>
            <w:webHidden/>
          </w:rPr>
          <w:tab/>
        </w:r>
        <w:r>
          <w:rPr>
            <w:noProof/>
            <w:webHidden/>
          </w:rPr>
          <w:fldChar w:fldCharType="begin"/>
        </w:r>
        <w:r w:rsidR="00DA4098">
          <w:rPr>
            <w:noProof/>
            <w:webHidden/>
          </w:rPr>
          <w:instrText xml:space="preserve"> PAGEREF _Toc240822535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36" w:history="1">
        <w:r w:rsidR="00DA4098" w:rsidRPr="00247D5F">
          <w:rPr>
            <w:rStyle w:val="Hyperlink"/>
            <w:noProof/>
          </w:rPr>
          <w:t>4.7. Post-condition</w:t>
        </w:r>
        <w:r w:rsidR="00DA4098">
          <w:rPr>
            <w:noProof/>
            <w:webHidden/>
          </w:rPr>
          <w:tab/>
        </w:r>
        <w:r>
          <w:rPr>
            <w:noProof/>
            <w:webHidden/>
          </w:rPr>
          <w:fldChar w:fldCharType="begin"/>
        </w:r>
        <w:r w:rsidR="00DA4098">
          <w:rPr>
            <w:noProof/>
            <w:webHidden/>
          </w:rPr>
          <w:instrText xml:space="preserve"> PAGEREF _Toc240822536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C5357F">
      <w:pPr>
        <w:pStyle w:val="TOC2"/>
        <w:rPr>
          <w:rFonts w:asciiTheme="minorHAnsi" w:eastAsiaTheme="minorEastAsia" w:hAnsiTheme="minorHAnsi" w:cstheme="minorBidi"/>
          <w:noProof/>
          <w:sz w:val="22"/>
          <w:szCs w:val="22"/>
          <w:lang w:val="en-US"/>
        </w:rPr>
      </w:pPr>
      <w:hyperlink w:anchor="_Toc240822537" w:history="1">
        <w:r w:rsidR="00DA4098" w:rsidRPr="00247D5F">
          <w:rPr>
            <w:rStyle w:val="Hyperlink"/>
            <w:noProof/>
          </w:rPr>
          <w:t>5. Sidebar</w:t>
        </w:r>
        <w:r w:rsidR="00DA4098">
          <w:rPr>
            <w:noProof/>
            <w:webHidden/>
          </w:rPr>
          <w:tab/>
        </w:r>
        <w:r>
          <w:rPr>
            <w:noProof/>
            <w:webHidden/>
          </w:rPr>
          <w:fldChar w:fldCharType="begin"/>
        </w:r>
        <w:r w:rsidR="00DA4098">
          <w:rPr>
            <w:noProof/>
            <w:webHidden/>
          </w:rPr>
          <w:instrText xml:space="preserve"> PAGEREF _Toc240822537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38" w:history="1">
        <w:r w:rsidR="00DA4098" w:rsidRPr="00247D5F">
          <w:rPr>
            <w:rStyle w:val="Hyperlink"/>
            <w:noProof/>
          </w:rPr>
          <w:t>5.1. Description</w:t>
        </w:r>
        <w:r w:rsidR="00DA4098">
          <w:rPr>
            <w:noProof/>
            <w:webHidden/>
          </w:rPr>
          <w:tab/>
        </w:r>
        <w:r>
          <w:rPr>
            <w:noProof/>
            <w:webHidden/>
          </w:rPr>
          <w:fldChar w:fldCharType="begin"/>
        </w:r>
        <w:r w:rsidR="00DA4098">
          <w:rPr>
            <w:noProof/>
            <w:webHidden/>
          </w:rPr>
          <w:instrText xml:space="preserve"> PAGEREF _Toc240822538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39" w:history="1">
        <w:r w:rsidR="00DA4098" w:rsidRPr="00247D5F">
          <w:rPr>
            <w:rStyle w:val="Hyperlink"/>
            <w:noProof/>
          </w:rPr>
          <w:t>5.2. Actors</w:t>
        </w:r>
        <w:r w:rsidR="00DA4098">
          <w:rPr>
            <w:noProof/>
            <w:webHidden/>
          </w:rPr>
          <w:tab/>
        </w:r>
        <w:r>
          <w:rPr>
            <w:noProof/>
            <w:webHidden/>
          </w:rPr>
          <w:fldChar w:fldCharType="begin"/>
        </w:r>
        <w:r w:rsidR="00DA4098">
          <w:rPr>
            <w:noProof/>
            <w:webHidden/>
          </w:rPr>
          <w:instrText xml:space="preserve"> PAGEREF _Toc240822539 \h </w:instrText>
        </w:r>
        <w:r>
          <w:rPr>
            <w:noProof/>
            <w:webHidden/>
          </w:rPr>
        </w:r>
        <w:r>
          <w:rPr>
            <w:noProof/>
            <w:webHidden/>
          </w:rPr>
          <w:fldChar w:fldCharType="separate"/>
        </w:r>
        <w:r w:rsidR="00DA4098">
          <w:rPr>
            <w:noProof/>
            <w:webHidden/>
          </w:rPr>
          <w:t>10</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40" w:history="1">
        <w:r w:rsidR="00DA4098" w:rsidRPr="00247D5F">
          <w:rPr>
            <w:rStyle w:val="Hyperlink"/>
            <w:noProof/>
          </w:rPr>
          <w:t>5.3. Related screens</w:t>
        </w:r>
        <w:r w:rsidR="00DA4098">
          <w:rPr>
            <w:noProof/>
            <w:webHidden/>
          </w:rPr>
          <w:tab/>
        </w:r>
        <w:r>
          <w:rPr>
            <w:noProof/>
            <w:webHidden/>
          </w:rPr>
          <w:fldChar w:fldCharType="begin"/>
        </w:r>
        <w:r w:rsidR="00DA4098">
          <w:rPr>
            <w:noProof/>
            <w:webHidden/>
          </w:rPr>
          <w:instrText xml:space="preserve"> PAGEREF _Toc240822540 \h </w:instrText>
        </w:r>
        <w:r>
          <w:rPr>
            <w:noProof/>
            <w:webHidden/>
          </w:rPr>
        </w:r>
        <w:r>
          <w:rPr>
            <w:noProof/>
            <w:webHidden/>
          </w:rPr>
          <w:fldChar w:fldCharType="separate"/>
        </w:r>
        <w:r w:rsidR="00DA4098">
          <w:rPr>
            <w:noProof/>
            <w:webHidden/>
          </w:rPr>
          <w:t>11</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41" w:history="1">
        <w:r w:rsidR="00DA4098" w:rsidRPr="00247D5F">
          <w:rPr>
            <w:rStyle w:val="Hyperlink"/>
            <w:noProof/>
          </w:rPr>
          <w:t>5.4. Common Business rules and constraints</w:t>
        </w:r>
        <w:r w:rsidR="00DA4098">
          <w:rPr>
            <w:noProof/>
            <w:webHidden/>
          </w:rPr>
          <w:tab/>
        </w:r>
        <w:r>
          <w:rPr>
            <w:noProof/>
            <w:webHidden/>
          </w:rPr>
          <w:fldChar w:fldCharType="begin"/>
        </w:r>
        <w:r w:rsidR="00DA4098">
          <w:rPr>
            <w:noProof/>
            <w:webHidden/>
          </w:rPr>
          <w:instrText xml:space="preserve"> PAGEREF _Toc240822541 \h </w:instrText>
        </w:r>
        <w:r>
          <w:rPr>
            <w:noProof/>
            <w:webHidden/>
          </w:rPr>
        </w:r>
        <w:r>
          <w:rPr>
            <w:noProof/>
            <w:webHidden/>
          </w:rPr>
          <w:fldChar w:fldCharType="separate"/>
        </w:r>
        <w:r w:rsidR="00DA4098">
          <w:rPr>
            <w:noProof/>
            <w:webHidden/>
          </w:rPr>
          <w:t>12</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42" w:history="1">
        <w:r w:rsidR="00DA4098" w:rsidRPr="00247D5F">
          <w:rPr>
            <w:rStyle w:val="Hyperlink"/>
            <w:noProof/>
          </w:rPr>
          <w:t>5.5. Flow of events</w:t>
        </w:r>
        <w:r w:rsidR="00DA4098">
          <w:rPr>
            <w:noProof/>
            <w:webHidden/>
          </w:rPr>
          <w:tab/>
        </w:r>
        <w:r>
          <w:rPr>
            <w:noProof/>
            <w:webHidden/>
          </w:rPr>
          <w:fldChar w:fldCharType="begin"/>
        </w:r>
        <w:r w:rsidR="00DA4098">
          <w:rPr>
            <w:noProof/>
            <w:webHidden/>
          </w:rPr>
          <w:instrText xml:space="preserve"> PAGEREF _Toc240822542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43" w:history="1">
        <w:r w:rsidR="00DA4098" w:rsidRPr="00247D5F">
          <w:rPr>
            <w:rStyle w:val="Hyperlink"/>
            <w:noProof/>
          </w:rPr>
          <w:t>5.6. Pre-condition</w:t>
        </w:r>
        <w:r w:rsidR="00DA4098">
          <w:rPr>
            <w:noProof/>
            <w:webHidden/>
          </w:rPr>
          <w:tab/>
        </w:r>
        <w:r>
          <w:rPr>
            <w:noProof/>
            <w:webHidden/>
          </w:rPr>
          <w:fldChar w:fldCharType="begin"/>
        </w:r>
        <w:r w:rsidR="00DA4098">
          <w:rPr>
            <w:noProof/>
            <w:webHidden/>
          </w:rPr>
          <w:instrText xml:space="preserve"> PAGEREF _Toc240822543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44" w:history="1">
        <w:r w:rsidR="00DA4098" w:rsidRPr="00247D5F">
          <w:rPr>
            <w:rStyle w:val="Hyperlink"/>
            <w:noProof/>
          </w:rPr>
          <w:t>5.7. Post-condition</w:t>
        </w:r>
        <w:r w:rsidR="00DA4098">
          <w:rPr>
            <w:noProof/>
            <w:webHidden/>
          </w:rPr>
          <w:tab/>
        </w:r>
        <w:r>
          <w:rPr>
            <w:noProof/>
            <w:webHidden/>
          </w:rPr>
          <w:fldChar w:fldCharType="begin"/>
        </w:r>
        <w:r w:rsidR="00DA4098">
          <w:rPr>
            <w:noProof/>
            <w:webHidden/>
          </w:rPr>
          <w:instrText xml:space="preserve"> PAGEREF _Toc240822544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C5357F">
      <w:pPr>
        <w:pStyle w:val="TOC2"/>
        <w:rPr>
          <w:rFonts w:asciiTheme="minorHAnsi" w:eastAsiaTheme="minorEastAsia" w:hAnsiTheme="minorHAnsi" w:cstheme="minorBidi"/>
          <w:noProof/>
          <w:sz w:val="22"/>
          <w:szCs w:val="22"/>
          <w:lang w:val="en-US"/>
        </w:rPr>
      </w:pPr>
      <w:hyperlink w:anchor="_Toc240822545" w:history="1">
        <w:r w:rsidR="00DA4098" w:rsidRPr="00247D5F">
          <w:rPr>
            <w:rStyle w:val="Hyperlink"/>
            <w:noProof/>
          </w:rPr>
          <w:t>6. Footer</w:t>
        </w:r>
        <w:r w:rsidR="00DA4098">
          <w:rPr>
            <w:noProof/>
            <w:webHidden/>
          </w:rPr>
          <w:tab/>
        </w:r>
        <w:r>
          <w:rPr>
            <w:noProof/>
            <w:webHidden/>
          </w:rPr>
          <w:fldChar w:fldCharType="begin"/>
        </w:r>
        <w:r w:rsidR="00DA4098">
          <w:rPr>
            <w:noProof/>
            <w:webHidden/>
          </w:rPr>
          <w:instrText xml:space="preserve"> PAGEREF _Toc240822545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46" w:history="1">
        <w:r w:rsidR="00DA4098" w:rsidRPr="00247D5F">
          <w:rPr>
            <w:rStyle w:val="Hyperlink"/>
            <w:noProof/>
          </w:rPr>
          <w:t>6.1. Description</w:t>
        </w:r>
        <w:r w:rsidR="00DA4098">
          <w:rPr>
            <w:noProof/>
            <w:webHidden/>
          </w:rPr>
          <w:tab/>
        </w:r>
        <w:r>
          <w:rPr>
            <w:noProof/>
            <w:webHidden/>
          </w:rPr>
          <w:fldChar w:fldCharType="begin"/>
        </w:r>
        <w:r w:rsidR="00DA4098">
          <w:rPr>
            <w:noProof/>
            <w:webHidden/>
          </w:rPr>
          <w:instrText xml:space="preserve"> PAGEREF _Toc240822546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47" w:history="1">
        <w:r w:rsidR="00DA4098" w:rsidRPr="00247D5F">
          <w:rPr>
            <w:rStyle w:val="Hyperlink"/>
            <w:noProof/>
          </w:rPr>
          <w:t>6.2. Actors</w:t>
        </w:r>
        <w:r w:rsidR="00DA4098">
          <w:rPr>
            <w:noProof/>
            <w:webHidden/>
          </w:rPr>
          <w:tab/>
        </w:r>
        <w:r>
          <w:rPr>
            <w:noProof/>
            <w:webHidden/>
          </w:rPr>
          <w:fldChar w:fldCharType="begin"/>
        </w:r>
        <w:r w:rsidR="00DA4098">
          <w:rPr>
            <w:noProof/>
            <w:webHidden/>
          </w:rPr>
          <w:instrText xml:space="preserve"> PAGEREF _Toc240822547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48" w:history="1">
        <w:r w:rsidR="00DA4098" w:rsidRPr="00247D5F">
          <w:rPr>
            <w:rStyle w:val="Hyperlink"/>
            <w:noProof/>
          </w:rPr>
          <w:t>6.3. Related screens</w:t>
        </w:r>
        <w:r w:rsidR="00DA4098">
          <w:rPr>
            <w:noProof/>
            <w:webHidden/>
          </w:rPr>
          <w:tab/>
        </w:r>
        <w:r>
          <w:rPr>
            <w:noProof/>
            <w:webHidden/>
          </w:rPr>
          <w:fldChar w:fldCharType="begin"/>
        </w:r>
        <w:r w:rsidR="00DA4098">
          <w:rPr>
            <w:noProof/>
            <w:webHidden/>
          </w:rPr>
          <w:instrText xml:space="preserve"> PAGEREF _Toc240822548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49" w:history="1">
        <w:r w:rsidR="00DA4098" w:rsidRPr="00247D5F">
          <w:rPr>
            <w:rStyle w:val="Hyperlink"/>
            <w:noProof/>
          </w:rPr>
          <w:t>6.4. Common Business rules and constraints</w:t>
        </w:r>
        <w:r w:rsidR="00DA4098">
          <w:rPr>
            <w:noProof/>
            <w:webHidden/>
          </w:rPr>
          <w:tab/>
        </w:r>
        <w:r>
          <w:rPr>
            <w:noProof/>
            <w:webHidden/>
          </w:rPr>
          <w:fldChar w:fldCharType="begin"/>
        </w:r>
        <w:r w:rsidR="00DA4098">
          <w:rPr>
            <w:noProof/>
            <w:webHidden/>
          </w:rPr>
          <w:instrText xml:space="preserve"> PAGEREF _Toc240822549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50" w:history="1">
        <w:r w:rsidR="00DA4098" w:rsidRPr="00247D5F">
          <w:rPr>
            <w:rStyle w:val="Hyperlink"/>
            <w:noProof/>
          </w:rPr>
          <w:t>6.5. Flow of events</w:t>
        </w:r>
        <w:r w:rsidR="00DA4098">
          <w:rPr>
            <w:noProof/>
            <w:webHidden/>
          </w:rPr>
          <w:tab/>
        </w:r>
        <w:r>
          <w:rPr>
            <w:noProof/>
            <w:webHidden/>
          </w:rPr>
          <w:fldChar w:fldCharType="begin"/>
        </w:r>
        <w:r w:rsidR="00DA4098">
          <w:rPr>
            <w:noProof/>
            <w:webHidden/>
          </w:rPr>
          <w:instrText xml:space="preserve"> PAGEREF _Toc240822550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51" w:history="1">
        <w:r w:rsidR="00DA4098" w:rsidRPr="00247D5F">
          <w:rPr>
            <w:rStyle w:val="Hyperlink"/>
            <w:noProof/>
          </w:rPr>
          <w:t>6.6. Pre-condition</w:t>
        </w:r>
        <w:r w:rsidR="00DA4098">
          <w:rPr>
            <w:noProof/>
            <w:webHidden/>
          </w:rPr>
          <w:tab/>
        </w:r>
        <w:r>
          <w:rPr>
            <w:noProof/>
            <w:webHidden/>
          </w:rPr>
          <w:fldChar w:fldCharType="begin"/>
        </w:r>
        <w:r w:rsidR="00DA4098">
          <w:rPr>
            <w:noProof/>
            <w:webHidden/>
          </w:rPr>
          <w:instrText xml:space="preserve"> PAGEREF _Toc240822551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52" w:history="1">
        <w:r w:rsidR="00DA4098" w:rsidRPr="00247D5F">
          <w:rPr>
            <w:rStyle w:val="Hyperlink"/>
            <w:noProof/>
          </w:rPr>
          <w:t>6.7. Post-condition</w:t>
        </w:r>
        <w:r w:rsidR="00DA4098">
          <w:rPr>
            <w:noProof/>
            <w:webHidden/>
          </w:rPr>
          <w:tab/>
        </w:r>
        <w:r>
          <w:rPr>
            <w:noProof/>
            <w:webHidden/>
          </w:rPr>
          <w:fldChar w:fldCharType="begin"/>
        </w:r>
        <w:r w:rsidR="00DA4098">
          <w:rPr>
            <w:noProof/>
            <w:webHidden/>
          </w:rPr>
          <w:instrText xml:space="preserve"> PAGEREF _Toc240822552 \h </w:instrText>
        </w:r>
        <w:r>
          <w:rPr>
            <w:noProof/>
            <w:webHidden/>
          </w:rPr>
        </w:r>
        <w:r>
          <w:rPr>
            <w:noProof/>
            <w:webHidden/>
          </w:rPr>
          <w:fldChar w:fldCharType="separate"/>
        </w:r>
        <w:r w:rsidR="00DA4098">
          <w:rPr>
            <w:noProof/>
            <w:webHidden/>
          </w:rPr>
          <w:t>13</w:t>
        </w:r>
        <w:r>
          <w:rPr>
            <w:noProof/>
            <w:webHidden/>
          </w:rPr>
          <w:fldChar w:fldCharType="end"/>
        </w:r>
      </w:hyperlink>
    </w:p>
    <w:p w:rsidR="00DA4098" w:rsidRDefault="00C5357F">
      <w:pPr>
        <w:pStyle w:val="TOC2"/>
        <w:rPr>
          <w:rFonts w:asciiTheme="minorHAnsi" w:eastAsiaTheme="minorEastAsia" w:hAnsiTheme="minorHAnsi" w:cstheme="minorBidi"/>
          <w:noProof/>
          <w:sz w:val="22"/>
          <w:szCs w:val="22"/>
          <w:lang w:val="en-US"/>
        </w:rPr>
      </w:pPr>
      <w:hyperlink w:anchor="_Toc240822553" w:history="1">
        <w:r w:rsidR="00DA4098" w:rsidRPr="00247D5F">
          <w:rPr>
            <w:rStyle w:val="Hyperlink"/>
            <w:noProof/>
          </w:rPr>
          <w:t>7. Content</w:t>
        </w:r>
        <w:r w:rsidR="00DA4098">
          <w:rPr>
            <w:noProof/>
            <w:webHidden/>
          </w:rPr>
          <w:tab/>
        </w:r>
        <w:r>
          <w:rPr>
            <w:noProof/>
            <w:webHidden/>
          </w:rPr>
          <w:fldChar w:fldCharType="begin"/>
        </w:r>
        <w:r w:rsidR="00DA4098">
          <w:rPr>
            <w:noProof/>
            <w:webHidden/>
          </w:rPr>
          <w:instrText xml:space="preserve"> PAGEREF _Toc240822553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54" w:history="1">
        <w:r w:rsidR="00DA4098" w:rsidRPr="00247D5F">
          <w:rPr>
            <w:rStyle w:val="Hyperlink"/>
            <w:noProof/>
          </w:rPr>
          <w:t>7.1. Description</w:t>
        </w:r>
        <w:r w:rsidR="00DA4098">
          <w:rPr>
            <w:noProof/>
            <w:webHidden/>
          </w:rPr>
          <w:tab/>
        </w:r>
        <w:r>
          <w:rPr>
            <w:noProof/>
            <w:webHidden/>
          </w:rPr>
          <w:fldChar w:fldCharType="begin"/>
        </w:r>
        <w:r w:rsidR="00DA4098">
          <w:rPr>
            <w:noProof/>
            <w:webHidden/>
          </w:rPr>
          <w:instrText xml:space="preserve"> PAGEREF _Toc240822554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55" w:history="1">
        <w:r w:rsidR="00DA4098" w:rsidRPr="00247D5F">
          <w:rPr>
            <w:rStyle w:val="Hyperlink"/>
            <w:noProof/>
          </w:rPr>
          <w:t>7.2. Actors</w:t>
        </w:r>
        <w:r w:rsidR="00DA4098">
          <w:rPr>
            <w:noProof/>
            <w:webHidden/>
          </w:rPr>
          <w:tab/>
        </w:r>
        <w:r>
          <w:rPr>
            <w:noProof/>
            <w:webHidden/>
          </w:rPr>
          <w:fldChar w:fldCharType="begin"/>
        </w:r>
        <w:r w:rsidR="00DA4098">
          <w:rPr>
            <w:noProof/>
            <w:webHidden/>
          </w:rPr>
          <w:instrText xml:space="preserve"> PAGEREF _Toc240822555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56" w:history="1">
        <w:r w:rsidR="00DA4098" w:rsidRPr="00247D5F">
          <w:rPr>
            <w:rStyle w:val="Hyperlink"/>
            <w:noProof/>
          </w:rPr>
          <w:t>7.3. Related screens</w:t>
        </w:r>
        <w:r w:rsidR="00DA4098">
          <w:rPr>
            <w:noProof/>
            <w:webHidden/>
          </w:rPr>
          <w:tab/>
        </w:r>
        <w:r>
          <w:rPr>
            <w:noProof/>
            <w:webHidden/>
          </w:rPr>
          <w:fldChar w:fldCharType="begin"/>
        </w:r>
        <w:r w:rsidR="00DA4098">
          <w:rPr>
            <w:noProof/>
            <w:webHidden/>
          </w:rPr>
          <w:instrText xml:space="preserve"> PAGEREF _Toc240822556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57" w:history="1">
        <w:r w:rsidR="00DA4098" w:rsidRPr="00247D5F">
          <w:rPr>
            <w:rStyle w:val="Hyperlink"/>
            <w:noProof/>
          </w:rPr>
          <w:t>7.4. Common Business rules and constraints</w:t>
        </w:r>
        <w:r w:rsidR="00DA4098">
          <w:rPr>
            <w:noProof/>
            <w:webHidden/>
          </w:rPr>
          <w:tab/>
        </w:r>
        <w:r>
          <w:rPr>
            <w:noProof/>
            <w:webHidden/>
          </w:rPr>
          <w:fldChar w:fldCharType="begin"/>
        </w:r>
        <w:r w:rsidR="00DA4098">
          <w:rPr>
            <w:noProof/>
            <w:webHidden/>
          </w:rPr>
          <w:instrText xml:space="preserve"> PAGEREF _Toc240822557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58" w:history="1">
        <w:r w:rsidR="00DA4098" w:rsidRPr="00247D5F">
          <w:rPr>
            <w:rStyle w:val="Hyperlink"/>
            <w:noProof/>
          </w:rPr>
          <w:t>7.5. Flow of events</w:t>
        </w:r>
        <w:r w:rsidR="00DA4098">
          <w:rPr>
            <w:noProof/>
            <w:webHidden/>
          </w:rPr>
          <w:tab/>
        </w:r>
        <w:r>
          <w:rPr>
            <w:noProof/>
            <w:webHidden/>
          </w:rPr>
          <w:fldChar w:fldCharType="begin"/>
        </w:r>
        <w:r w:rsidR="00DA4098">
          <w:rPr>
            <w:noProof/>
            <w:webHidden/>
          </w:rPr>
          <w:instrText xml:space="preserve"> PAGEREF _Toc240822558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59" w:history="1">
        <w:r w:rsidR="00DA4098" w:rsidRPr="00247D5F">
          <w:rPr>
            <w:rStyle w:val="Hyperlink"/>
            <w:noProof/>
          </w:rPr>
          <w:t>7.6. Pre-condition</w:t>
        </w:r>
        <w:r w:rsidR="00DA4098">
          <w:rPr>
            <w:noProof/>
            <w:webHidden/>
          </w:rPr>
          <w:tab/>
        </w:r>
        <w:r>
          <w:rPr>
            <w:noProof/>
            <w:webHidden/>
          </w:rPr>
          <w:fldChar w:fldCharType="begin"/>
        </w:r>
        <w:r w:rsidR="00DA4098">
          <w:rPr>
            <w:noProof/>
            <w:webHidden/>
          </w:rPr>
          <w:instrText xml:space="preserve"> PAGEREF _Toc240822559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60" w:history="1">
        <w:r w:rsidR="00DA4098" w:rsidRPr="00247D5F">
          <w:rPr>
            <w:rStyle w:val="Hyperlink"/>
            <w:noProof/>
          </w:rPr>
          <w:t>7.7. Post-condition</w:t>
        </w:r>
        <w:r w:rsidR="00DA4098">
          <w:rPr>
            <w:noProof/>
            <w:webHidden/>
          </w:rPr>
          <w:tab/>
        </w:r>
        <w:r>
          <w:rPr>
            <w:noProof/>
            <w:webHidden/>
          </w:rPr>
          <w:fldChar w:fldCharType="begin"/>
        </w:r>
        <w:r w:rsidR="00DA4098">
          <w:rPr>
            <w:noProof/>
            <w:webHidden/>
          </w:rPr>
          <w:instrText xml:space="preserve"> PAGEREF _Toc240822560 \h </w:instrText>
        </w:r>
        <w:r>
          <w:rPr>
            <w:noProof/>
            <w:webHidden/>
          </w:rPr>
        </w:r>
        <w:r>
          <w:rPr>
            <w:noProof/>
            <w:webHidden/>
          </w:rPr>
          <w:fldChar w:fldCharType="separate"/>
        </w:r>
        <w:r w:rsidR="00DA4098">
          <w:rPr>
            <w:noProof/>
            <w:webHidden/>
          </w:rPr>
          <w:t>14</w:t>
        </w:r>
        <w:r>
          <w:rPr>
            <w:noProof/>
            <w:webHidden/>
          </w:rPr>
          <w:fldChar w:fldCharType="end"/>
        </w:r>
      </w:hyperlink>
    </w:p>
    <w:p w:rsidR="00DA4098" w:rsidRDefault="00C5357F">
      <w:pPr>
        <w:pStyle w:val="TOC1"/>
        <w:rPr>
          <w:rFonts w:asciiTheme="minorHAnsi" w:eastAsiaTheme="minorEastAsia" w:hAnsiTheme="minorHAnsi" w:cstheme="minorBidi"/>
          <w:noProof/>
          <w:sz w:val="22"/>
          <w:szCs w:val="22"/>
          <w:lang w:val="en-US"/>
        </w:rPr>
      </w:pPr>
      <w:hyperlink w:anchor="_Toc240822561" w:history="1">
        <w:r w:rsidR="00DA4098" w:rsidRPr="00247D5F">
          <w:rPr>
            <w:rStyle w:val="Hyperlink"/>
            <w:noProof/>
          </w:rPr>
          <w:t>Register.php:</w:t>
        </w:r>
        <w:r w:rsidR="00DA4098">
          <w:rPr>
            <w:noProof/>
            <w:webHidden/>
          </w:rPr>
          <w:tab/>
        </w:r>
        <w:r>
          <w:rPr>
            <w:noProof/>
            <w:webHidden/>
          </w:rPr>
          <w:fldChar w:fldCharType="begin"/>
        </w:r>
        <w:r w:rsidR="00DA4098">
          <w:rPr>
            <w:noProof/>
            <w:webHidden/>
          </w:rPr>
          <w:instrText xml:space="preserve"> PAGEREF _Toc240822561 \h </w:instrText>
        </w:r>
        <w:r>
          <w:rPr>
            <w:noProof/>
            <w:webHidden/>
          </w:rPr>
        </w:r>
        <w:r>
          <w:rPr>
            <w:noProof/>
            <w:webHidden/>
          </w:rPr>
          <w:fldChar w:fldCharType="separate"/>
        </w:r>
        <w:r w:rsidR="00DA4098">
          <w:rPr>
            <w:noProof/>
            <w:webHidden/>
          </w:rPr>
          <w:t>15</w:t>
        </w:r>
        <w:r>
          <w:rPr>
            <w:noProof/>
            <w:webHidden/>
          </w:rPr>
          <w:fldChar w:fldCharType="end"/>
        </w:r>
      </w:hyperlink>
    </w:p>
    <w:p w:rsidR="00DA4098" w:rsidRDefault="00C5357F">
      <w:pPr>
        <w:pStyle w:val="TOC2"/>
        <w:rPr>
          <w:rFonts w:asciiTheme="minorHAnsi" w:eastAsiaTheme="minorEastAsia" w:hAnsiTheme="minorHAnsi" w:cstheme="minorBidi"/>
          <w:noProof/>
          <w:sz w:val="22"/>
          <w:szCs w:val="22"/>
          <w:lang w:val="en-US"/>
        </w:rPr>
      </w:pPr>
      <w:hyperlink w:anchor="_Toc240822562" w:history="1">
        <w:r w:rsidR="00DA4098" w:rsidRPr="00247D5F">
          <w:rPr>
            <w:rStyle w:val="Hyperlink"/>
            <w:noProof/>
          </w:rPr>
          <w:t>8. Đăng ký memember mới:</w:t>
        </w:r>
        <w:r w:rsidR="00DA4098">
          <w:rPr>
            <w:noProof/>
            <w:webHidden/>
          </w:rPr>
          <w:tab/>
        </w:r>
        <w:r>
          <w:rPr>
            <w:noProof/>
            <w:webHidden/>
          </w:rPr>
          <w:fldChar w:fldCharType="begin"/>
        </w:r>
        <w:r w:rsidR="00DA4098">
          <w:rPr>
            <w:noProof/>
            <w:webHidden/>
          </w:rPr>
          <w:instrText xml:space="preserve"> PAGEREF _Toc240822562 \h </w:instrText>
        </w:r>
        <w:r>
          <w:rPr>
            <w:noProof/>
            <w:webHidden/>
          </w:rPr>
        </w:r>
        <w:r>
          <w:rPr>
            <w:noProof/>
            <w:webHidden/>
          </w:rPr>
          <w:fldChar w:fldCharType="separate"/>
        </w:r>
        <w:r w:rsidR="00DA4098">
          <w:rPr>
            <w:noProof/>
            <w:webHidden/>
          </w:rPr>
          <w:t>15</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63" w:history="1">
        <w:r w:rsidR="00DA4098" w:rsidRPr="00247D5F">
          <w:rPr>
            <w:rStyle w:val="Hyperlink"/>
            <w:noProof/>
          </w:rPr>
          <w:t>8.1. Description</w:t>
        </w:r>
        <w:r w:rsidR="00DA4098">
          <w:rPr>
            <w:noProof/>
            <w:webHidden/>
          </w:rPr>
          <w:tab/>
        </w:r>
        <w:r>
          <w:rPr>
            <w:noProof/>
            <w:webHidden/>
          </w:rPr>
          <w:fldChar w:fldCharType="begin"/>
        </w:r>
        <w:r w:rsidR="00DA4098">
          <w:rPr>
            <w:noProof/>
            <w:webHidden/>
          </w:rPr>
          <w:instrText xml:space="preserve"> PAGEREF _Toc240822563 \h </w:instrText>
        </w:r>
        <w:r>
          <w:rPr>
            <w:noProof/>
            <w:webHidden/>
          </w:rPr>
        </w:r>
        <w:r>
          <w:rPr>
            <w:noProof/>
            <w:webHidden/>
          </w:rPr>
          <w:fldChar w:fldCharType="separate"/>
        </w:r>
        <w:r w:rsidR="00DA4098">
          <w:rPr>
            <w:noProof/>
            <w:webHidden/>
          </w:rPr>
          <w:t>15</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64" w:history="1">
        <w:r w:rsidR="00DA4098" w:rsidRPr="00247D5F">
          <w:rPr>
            <w:rStyle w:val="Hyperlink"/>
            <w:noProof/>
          </w:rPr>
          <w:t>8.2. Actors</w:t>
        </w:r>
        <w:r w:rsidR="00DA4098">
          <w:rPr>
            <w:noProof/>
            <w:webHidden/>
          </w:rPr>
          <w:tab/>
        </w:r>
        <w:r>
          <w:rPr>
            <w:noProof/>
            <w:webHidden/>
          </w:rPr>
          <w:fldChar w:fldCharType="begin"/>
        </w:r>
        <w:r w:rsidR="00DA4098">
          <w:rPr>
            <w:noProof/>
            <w:webHidden/>
          </w:rPr>
          <w:instrText xml:space="preserve"> PAGEREF _Toc240822564 \h </w:instrText>
        </w:r>
        <w:r>
          <w:rPr>
            <w:noProof/>
            <w:webHidden/>
          </w:rPr>
        </w:r>
        <w:r>
          <w:rPr>
            <w:noProof/>
            <w:webHidden/>
          </w:rPr>
          <w:fldChar w:fldCharType="separate"/>
        </w:r>
        <w:r w:rsidR="00DA4098">
          <w:rPr>
            <w:noProof/>
            <w:webHidden/>
          </w:rPr>
          <w:t>15</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65" w:history="1">
        <w:r w:rsidR="00DA4098" w:rsidRPr="00247D5F">
          <w:rPr>
            <w:rStyle w:val="Hyperlink"/>
            <w:noProof/>
          </w:rPr>
          <w:t>8.3. Related screens</w:t>
        </w:r>
        <w:r w:rsidR="00DA4098">
          <w:rPr>
            <w:noProof/>
            <w:webHidden/>
          </w:rPr>
          <w:tab/>
        </w:r>
        <w:r>
          <w:rPr>
            <w:noProof/>
            <w:webHidden/>
          </w:rPr>
          <w:fldChar w:fldCharType="begin"/>
        </w:r>
        <w:r w:rsidR="00DA4098">
          <w:rPr>
            <w:noProof/>
            <w:webHidden/>
          </w:rPr>
          <w:instrText xml:space="preserve"> PAGEREF _Toc240822565 \h </w:instrText>
        </w:r>
        <w:r>
          <w:rPr>
            <w:noProof/>
            <w:webHidden/>
          </w:rPr>
        </w:r>
        <w:r>
          <w:rPr>
            <w:noProof/>
            <w:webHidden/>
          </w:rPr>
          <w:fldChar w:fldCharType="separate"/>
        </w:r>
        <w:r w:rsidR="00DA4098">
          <w:rPr>
            <w:noProof/>
            <w:webHidden/>
          </w:rPr>
          <w:t>15</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66" w:history="1">
        <w:r w:rsidR="00DA4098" w:rsidRPr="00247D5F">
          <w:rPr>
            <w:rStyle w:val="Hyperlink"/>
            <w:noProof/>
          </w:rPr>
          <w:t>8.4. Common Business rules and constraints</w:t>
        </w:r>
        <w:r w:rsidR="00DA4098">
          <w:rPr>
            <w:noProof/>
            <w:webHidden/>
          </w:rPr>
          <w:tab/>
        </w:r>
        <w:r>
          <w:rPr>
            <w:noProof/>
            <w:webHidden/>
          </w:rPr>
          <w:fldChar w:fldCharType="begin"/>
        </w:r>
        <w:r w:rsidR="00DA4098">
          <w:rPr>
            <w:noProof/>
            <w:webHidden/>
          </w:rPr>
          <w:instrText xml:space="preserve"> PAGEREF _Toc240822566 \h </w:instrText>
        </w:r>
        <w:r>
          <w:rPr>
            <w:noProof/>
            <w:webHidden/>
          </w:rPr>
        </w:r>
        <w:r>
          <w:rPr>
            <w:noProof/>
            <w:webHidden/>
          </w:rPr>
          <w:fldChar w:fldCharType="separate"/>
        </w:r>
        <w:r w:rsidR="00DA4098">
          <w:rPr>
            <w:noProof/>
            <w:webHidden/>
          </w:rPr>
          <w:t>19</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67" w:history="1">
        <w:r w:rsidR="00DA4098" w:rsidRPr="00247D5F">
          <w:rPr>
            <w:rStyle w:val="Hyperlink"/>
            <w:noProof/>
          </w:rPr>
          <w:t>8.5. Flow of events</w:t>
        </w:r>
        <w:r w:rsidR="00DA4098">
          <w:rPr>
            <w:noProof/>
            <w:webHidden/>
          </w:rPr>
          <w:tab/>
        </w:r>
        <w:r>
          <w:rPr>
            <w:noProof/>
            <w:webHidden/>
          </w:rPr>
          <w:fldChar w:fldCharType="begin"/>
        </w:r>
        <w:r w:rsidR="00DA4098">
          <w:rPr>
            <w:noProof/>
            <w:webHidden/>
          </w:rPr>
          <w:instrText xml:space="preserve"> PAGEREF _Toc240822567 \h </w:instrText>
        </w:r>
        <w:r>
          <w:rPr>
            <w:noProof/>
            <w:webHidden/>
          </w:rPr>
        </w:r>
        <w:r>
          <w:rPr>
            <w:noProof/>
            <w:webHidden/>
          </w:rPr>
          <w:fldChar w:fldCharType="separate"/>
        </w:r>
        <w:r w:rsidR="00DA4098">
          <w:rPr>
            <w:noProof/>
            <w:webHidden/>
          </w:rPr>
          <w:t>19</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68" w:history="1">
        <w:r w:rsidR="00DA4098" w:rsidRPr="00247D5F">
          <w:rPr>
            <w:rStyle w:val="Hyperlink"/>
            <w:noProof/>
          </w:rPr>
          <w:t>8.6. Pre-condition</w:t>
        </w:r>
        <w:r w:rsidR="00DA4098">
          <w:rPr>
            <w:noProof/>
            <w:webHidden/>
          </w:rPr>
          <w:tab/>
        </w:r>
        <w:r>
          <w:rPr>
            <w:noProof/>
            <w:webHidden/>
          </w:rPr>
          <w:fldChar w:fldCharType="begin"/>
        </w:r>
        <w:r w:rsidR="00DA4098">
          <w:rPr>
            <w:noProof/>
            <w:webHidden/>
          </w:rPr>
          <w:instrText xml:space="preserve"> PAGEREF _Toc240822568 \h </w:instrText>
        </w:r>
        <w:r>
          <w:rPr>
            <w:noProof/>
            <w:webHidden/>
          </w:rPr>
        </w:r>
        <w:r>
          <w:rPr>
            <w:noProof/>
            <w:webHidden/>
          </w:rPr>
          <w:fldChar w:fldCharType="separate"/>
        </w:r>
        <w:r w:rsidR="00DA4098">
          <w:rPr>
            <w:noProof/>
            <w:webHidden/>
          </w:rPr>
          <w:t>19</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69" w:history="1">
        <w:r w:rsidR="00DA4098" w:rsidRPr="00247D5F">
          <w:rPr>
            <w:rStyle w:val="Hyperlink"/>
            <w:noProof/>
          </w:rPr>
          <w:t>8.7. Post-condition</w:t>
        </w:r>
        <w:r w:rsidR="00DA4098">
          <w:rPr>
            <w:noProof/>
            <w:webHidden/>
          </w:rPr>
          <w:tab/>
        </w:r>
        <w:r>
          <w:rPr>
            <w:noProof/>
            <w:webHidden/>
          </w:rPr>
          <w:fldChar w:fldCharType="begin"/>
        </w:r>
        <w:r w:rsidR="00DA4098">
          <w:rPr>
            <w:noProof/>
            <w:webHidden/>
          </w:rPr>
          <w:instrText xml:space="preserve"> PAGEREF _Toc240822569 \h </w:instrText>
        </w:r>
        <w:r>
          <w:rPr>
            <w:noProof/>
            <w:webHidden/>
          </w:rPr>
        </w:r>
        <w:r>
          <w:rPr>
            <w:noProof/>
            <w:webHidden/>
          </w:rPr>
          <w:fldChar w:fldCharType="separate"/>
        </w:r>
        <w:r w:rsidR="00DA4098">
          <w:rPr>
            <w:noProof/>
            <w:webHidden/>
          </w:rPr>
          <w:t>19</w:t>
        </w:r>
        <w:r>
          <w:rPr>
            <w:noProof/>
            <w:webHidden/>
          </w:rPr>
          <w:fldChar w:fldCharType="end"/>
        </w:r>
      </w:hyperlink>
    </w:p>
    <w:p w:rsidR="00DA4098" w:rsidRDefault="00C5357F">
      <w:pPr>
        <w:pStyle w:val="TOC1"/>
        <w:rPr>
          <w:rFonts w:asciiTheme="minorHAnsi" w:eastAsiaTheme="minorEastAsia" w:hAnsiTheme="minorHAnsi" w:cstheme="minorBidi"/>
          <w:noProof/>
          <w:sz w:val="22"/>
          <w:szCs w:val="22"/>
          <w:lang w:val="en-US"/>
        </w:rPr>
      </w:pPr>
      <w:hyperlink w:anchor="_Toc240822570" w:history="1">
        <w:r w:rsidR="00DA4098" w:rsidRPr="00247D5F">
          <w:rPr>
            <w:rStyle w:val="Hyperlink"/>
            <w:noProof/>
          </w:rPr>
          <w:t>Event.php:</w:t>
        </w:r>
        <w:r w:rsidR="00DA4098">
          <w:rPr>
            <w:noProof/>
            <w:webHidden/>
          </w:rPr>
          <w:tab/>
        </w:r>
        <w:r>
          <w:rPr>
            <w:noProof/>
            <w:webHidden/>
          </w:rPr>
          <w:fldChar w:fldCharType="begin"/>
        </w:r>
        <w:r w:rsidR="00DA4098">
          <w:rPr>
            <w:noProof/>
            <w:webHidden/>
          </w:rPr>
          <w:instrText xml:space="preserve"> PAGEREF _Toc240822570 \h </w:instrText>
        </w:r>
        <w:r>
          <w:rPr>
            <w:noProof/>
            <w:webHidden/>
          </w:rPr>
        </w:r>
        <w:r>
          <w:rPr>
            <w:noProof/>
            <w:webHidden/>
          </w:rPr>
          <w:fldChar w:fldCharType="separate"/>
        </w:r>
        <w:r w:rsidR="00DA4098">
          <w:rPr>
            <w:noProof/>
            <w:webHidden/>
          </w:rPr>
          <w:t>20</w:t>
        </w:r>
        <w:r>
          <w:rPr>
            <w:noProof/>
            <w:webHidden/>
          </w:rPr>
          <w:fldChar w:fldCharType="end"/>
        </w:r>
      </w:hyperlink>
    </w:p>
    <w:p w:rsidR="00DA4098" w:rsidRDefault="00C5357F">
      <w:pPr>
        <w:pStyle w:val="TOC2"/>
        <w:rPr>
          <w:rFonts w:asciiTheme="minorHAnsi" w:eastAsiaTheme="minorEastAsia" w:hAnsiTheme="minorHAnsi" w:cstheme="minorBidi"/>
          <w:noProof/>
          <w:sz w:val="22"/>
          <w:szCs w:val="22"/>
          <w:lang w:val="en-US"/>
        </w:rPr>
      </w:pPr>
      <w:hyperlink w:anchor="_Toc240822571" w:history="1">
        <w:r w:rsidR="00DA4098" w:rsidRPr="00247D5F">
          <w:rPr>
            <w:rStyle w:val="Hyperlink"/>
            <w:noProof/>
          </w:rPr>
          <w:t>10. Post</w:t>
        </w:r>
        <w:r w:rsidR="00DA4098">
          <w:rPr>
            <w:noProof/>
            <w:webHidden/>
          </w:rPr>
          <w:tab/>
        </w:r>
        <w:r>
          <w:rPr>
            <w:noProof/>
            <w:webHidden/>
          </w:rPr>
          <w:fldChar w:fldCharType="begin"/>
        </w:r>
        <w:r w:rsidR="00DA4098">
          <w:rPr>
            <w:noProof/>
            <w:webHidden/>
          </w:rPr>
          <w:instrText xml:space="preserve"> PAGEREF _Toc240822571 \h </w:instrText>
        </w:r>
        <w:r>
          <w:rPr>
            <w:noProof/>
            <w:webHidden/>
          </w:rPr>
        </w:r>
        <w:r>
          <w:rPr>
            <w:noProof/>
            <w:webHidden/>
          </w:rPr>
          <w:fldChar w:fldCharType="separate"/>
        </w:r>
        <w:r w:rsidR="00DA4098">
          <w:rPr>
            <w:noProof/>
            <w:webHidden/>
          </w:rPr>
          <w:t>20</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72" w:history="1">
        <w:r w:rsidR="00DA4098" w:rsidRPr="00247D5F">
          <w:rPr>
            <w:rStyle w:val="Hyperlink"/>
            <w:noProof/>
          </w:rPr>
          <w:t>10.1. Description</w:t>
        </w:r>
        <w:r w:rsidR="00DA4098">
          <w:rPr>
            <w:noProof/>
            <w:webHidden/>
          </w:rPr>
          <w:tab/>
        </w:r>
        <w:r>
          <w:rPr>
            <w:noProof/>
            <w:webHidden/>
          </w:rPr>
          <w:fldChar w:fldCharType="begin"/>
        </w:r>
        <w:r w:rsidR="00DA4098">
          <w:rPr>
            <w:noProof/>
            <w:webHidden/>
          </w:rPr>
          <w:instrText xml:space="preserve"> PAGEREF _Toc240822572 \h </w:instrText>
        </w:r>
        <w:r>
          <w:rPr>
            <w:noProof/>
            <w:webHidden/>
          </w:rPr>
        </w:r>
        <w:r>
          <w:rPr>
            <w:noProof/>
            <w:webHidden/>
          </w:rPr>
          <w:fldChar w:fldCharType="separate"/>
        </w:r>
        <w:r w:rsidR="00DA4098">
          <w:rPr>
            <w:noProof/>
            <w:webHidden/>
          </w:rPr>
          <w:t>20</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73" w:history="1">
        <w:r w:rsidR="00DA4098" w:rsidRPr="00247D5F">
          <w:rPr>
            <w:rStyle w:val="Hyperlink"/>
            <w:noProof/>
          </w:rPr>
          <w:t>10.2. Actors</w:t>
        </w:r>
        <w:r w:rsidR="00DA4098">
          <w:rPr>
            <w:noProof/>
            <w:webHidden/>
          </w:rPr>
          <w:tab/>
        </w:r>
        <w:r>
          <w:rPr>
            <w:noProof/>
            <w:webHidden/>
          </w:rPr>
          <w:fldChar w:fldCharType="begin"/>
        </w:r>
        <w:r w:rsidR="00DA4098">
          <w:rPr>
            <w:noProof/>
            <w:webHidden/>
          </w:rPr>
          <w:instrText xml:space="preserve"> PAGEREF _Toc240822573 \h </w:instrText>
        </w:r>
        <w:r>
          <w:rPr>
            <w:noProof/>
            <w:webHidden/>
          </w:rPr>
        </w:r>
        <w:r>
          <w:rPr>
            <w:noProof/>
            <w:webHidden/>
          </w:rPr>
          <w:fldChar w:fldCharType="separate"/>
        </w:r>
        <w:r w:rsidR="00DA4098">
          <w:rPr>
            <w:noProof/>
            <w:webHidden/>
          </w:rPr>
          <w:t>20</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74" w:history="1">
        <w:r w:rsidR="00DA4098" w:rsidRPr="00247D5F">
          <w:rPr>
            <w:rStyle w:val="Hyperlink"/>
            <w:noProof/>
          </w:rPr>
          <w:t>10.3. Related screens</w:t>
        </w:r>
        <w:r w:rsidR="00DA4098">
          <w:rPr>
            <w:noProof/>
            <w:webHidden/>
          </w:rPr>
          <w:tab/>
        </w:r>
        <w:r>
          <w:rPr>
            <w:noProof/>
            <w:webHidden/>
          </w:rPr>
          <w:fldChar w:fldCharType="begin"/>
        </w:r>
        <w:r w:rsidR="00DA4098">
          <w:rPr>
            <w:noProof/>
            <w:webHidden/>
          </w:rPr>
          <w:instrText xml:space="preserve"> PAGEREF _Toc240822574 \h </w:instrText>
        </w:r>
        <w:r>
          <w:rPr>
            <w:noProof/>
            <w:webHidden/>
          </w:rPr>
        </w:r>
        <w:r>
          <w:rPr>
            <w:noProof/>
            <w:webHidden/>
          </w:rPr>
          <w:fldChar w:fldCharType="separate"/>
        </w:r>
        <w:r w:rsidR="00DA4098">
          <w:rPr>
            <w:noProof/>
            <w:webHidden/>
          </w:rPr>
          <w:t>20</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75" w:history="1">
        <w:r w:rsidR="00DA4098" w:rsidRPr="00247D5F">
          <w:rPr>
            <w:rStyle w:val="Hyperlink"/>
            <w:noProof/>
          </w:rPr>
          <w:t>10.4. Common Business rules and constraints</w:t>
        </w:r>
        <w:r w:rsidR="00DA4098">
          <w:rPr>
            <w:noProof/>
            <w:webHidden/>
          </w:rPr>
          <w:tab/>
        </w:r>
        <w:r>
          <w:rPr>
            <w:noProof/>
            <w:webHidden/>
          </w:rPr>
          <w:fldChar w:fldCharType="begin"/>
        </w:r>
        <w:r w:rsidR="00DA4098">
          <w:rPr>
            <w:noProof/>
            <w:webHidden/>
          </w:rPr>
          <w:instrText xml:space="preserve"> PAGEREF _Toc240822575 \h </w:instrText>
        </w:r>
        <w:r>
          <w:rPr>
            <w:noProof/>
            <w:webHidden/>
          </w:rPr>
        </w:r>
        <w:r>
          <w:rPr>
            <w:noProof/>
            <w:webHidden/>
          </w:rPr>
          <w:fldChar w:fldCharType="separate"/>
        </w:r>
        <w:r w:rsidR="00DA4098">
          <w:rPr>
            <w:noProof/>
            <w:webHidden/>
          </w:rPr>
          <w:t>21</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76" w:history="1">
        <w:r w:rsidR="00DA4098" w:rsidRPr="00247D5F">
          <w:rPr>
            <w:rStyle w:val="Hyperlink"/>
            <w:noProof/>
          </w:rPr>
          <w:t>10.5. Flow of events</w:t>
        </w:r>
        <w:r w:rsidR="00DA4098">
          <w:rPr>
            <w:noProof/>
            <w:webHidden/>
          </w:rPr>
          <w:tab/>
        </w:r>
        <w:r>
          <w:rPr>
            <w:noProof/>
            <w:webHidden/>
          </w:rPr>
          <w:fldChar w:fldCharType="begin"/>
        </w:r>
        <w:r w:rsidR="00DA4098">
          <w:rPr>
            <w:noProof/>
            <w:webHidden/>
          </w:rPr>
          <w:instrText xml:space="preserve"> PAGEREF _Toc240822576 \h </w:instrText>
        </w:r>
        <w:r>
          <w:rPr>
            <w:noProof/>
            <w:webHidden/>
          </w:rPr>
        </w:r>
        <w:r>
          <w:rPr>
            <w:noProof/>
            <w:webHidden/>
          </w:rPr>
          <w:fldChar w:fldCharType="separate"/>
        </w:r>
        <w:r w:rsidR="00DA4098">
          <w:rPr>
            <w:noProof/>
            <w:webHidden/>
          </w:rPr>
          <w:t>21</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77" w:history="1">
        <w:r w:rsidR="00DA4098" w:rsidRPr="00247D5F">
          <w:rPr>
            <w:rStyle w:val="Hyperlink"/>
            <w:noProof/>
          </w:rPr>
          <w:t>10.6. Pre-condition</w:t>
        </w:r>
        <w:r w:rsidR="00DA4098">
          <w:rPr>
            <w:noProof/>
            <w:webHidden/>
          </w:rPr>
          <w:tab/>
        </w:r>
        <w:r>
          <w:rPr>
            <w:noProof/>
            <w:webHidden/>
          </w:rPr>
          <w:fldChar w:fldCharType="begin"/>
        </w:r>
        <w:r w:rsidR="00DA4098">
          <w:rPr>
            <w:noProof/>
            <w:webHidden/>
          </w:rPr>
          <w:instrText xml:space="preserve"> PAGEREF _Toc240822577 \h </w:instrText>
        </w:r>
        <w:r>
          <w:rPr>
            <w:noProof/>
            <w:webHidden/>
          </w:rPr>
        </w:r>
        <w:r>
          <w:rPr>
            <w:noProof/>
            <w:webHidden/>
          </w:rPr>
          <w:fldChar w:fldCharType="separate"/>
        </w:r>
        <w:r w:rsidR="00DA4098">
          <w:rPr>
            <w:noProof/>
            <w:webHidden/>
          </w:rPr>
          <w:t>22</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78" w:history="1">
        <w:r w:rsidR="00DA4098" w:rsidRPr="00247D5F">
          <w:rPr>
            <w:rStyle w:val="Hyperlink"/>
            <w:noProof/>
          </w:rPr>
          <w:t>10.7. Post-condition</w:t>
        </w:r>
        <w:r w:rsidR="00DA4098">
          <w:rPr>
            <w:noProof/>
            <w:webHidden/>
          </w:rPr>
          <w:tab/>
        </w:r>
        <w:r>
          <w:rPr>
            <w:noProof/>
            <w:webHidden/>
          </w:rPr>
          <w:fldChar w:fldCharType="begin"/>
        </w:r>
        <w:r w:rsidR="00DA4098">
          <w:rPr>
            <w:noProof/>
            <w:webHidden/>
          </w:rPr>
          <w:instrText xml:space="preserve"> PAGEREF _Toc240822578 \h </w:instrText>
        </w:r>
        <w:r>
          <w:rPr>
            <w:noProof/>
            <w:webHidden/>
          </w:rPr>
        </w:r>
        <w:r>
          <w:rPr>
            <w:noProof/>
            <w:webHidden/>
          </w:rPr>
          <w:fldChar w:fldCharType="separate"/>
        </w:r>
        <w:r w:rsidR="00DA4098">
          <w:rPr>
            <w:noProof/>
            <w:webHidden/>
          </w:rPr>
          <w:t>22</w:t>
        </w:r>
        <w:r>
          <w:rPr>
            <w:noProof/>
            <w:webHidden/>
          </w:rPr>
          <w:fldChar w:fldCharType="end"/>
        </w:r>
      </w:hyperlink>
    </w:p>
    <w:p w:rsidR="00DA4098" w:rsidRDefault="00C5357F">
      <w:pPr>
        <w:pStyle w:val="TOC1"/>
        <w:rPr>
          <w:rFonts w:asciiTheme="minorHAnsi" w:eastAsiaTheme="minorEastAsia" w:hAnsiTheme="minorHAnsi" w:cstheme="minorBidi"/>
          <w:noProof/>
          <w:sz w:val="22"/>
          <w:szCs w:val="22"/>
          <w:lang w:val="en-US"/>
        </w:rPr>
      </w:pPr>
      <w:hyperlink w:anchor="_Toc240822579" w:history="1">
        <w:r w:rsidR="00DA4098" w:rsidRPr="00247D5F">
          <w:rPr>
            <w:rStyle w:val="Hyperlink"/>
            <w:noProof/>
          </w:rPr>
          <w:t>Manage Event</w:t>
        </w:r>
        <w:r w:rsidR="00DA4098">
          <w:rPr>
            <w:noProof/>
            <w:webHidden/>
          </w:rPr>
          <w:tab/>
        </w:r>
        <w:r>
          <w:rPr>
            <w:noProof/>
            <w:webHidden/>
          </w:rPr>
          <w:fldChar w:fldCharType="begin"/>
        </w:r>
        <w:r w:rsidR="00DA4098">
          <w:rPr>
            <w:noProof/>
            <w:webHidden/>
          </w:rPr>
          <w:instrText xml:space="preserve"> PAGEREF _Toc240822579 \h </w:instrText>
        </w:r>
        <w:r>
          <w:rPr>
            <w:noProof/>
            <w:webHidden/>
          </w:rPr>
        </w:r>
        <w:r>
          <w:rPr>
            <w:noProof/>
            <w:webHidden/>
          </w:rPr>
          <w:fldChar w:fldCharType="separate"/>
        </w:r>
        <w:r w:rsidR="00DA4098">
          <w:rPr>
            <w:noProof/>
            <w:webHidden/>
          </w:rPr>
          <w:t>23</w:t>
        </w:r>
        <w:r>
          <w:rPr>
            <w:noProof/>
            <w:webHidden/>
          </w:rPr>
          <w:fldChar w:fldCharType="end"/>
        </w:r>
      </w:hyperlink>
    </w:p>
    <w:p w:rsidR="00DA4098" w:rsidRDefault="00C5357F">
      <w:pPr>
        <w:pStyle w:val="TOC2"/>
        <w:rPr>
          <w:rFonts w:asciiTheme="minorHAnsi" w:eastAsiaTheme="minorEastAsia" w:hAnsiTheme="minorHAnsi" w:cstheme="minorBidi"/>
          <w:noProof/>
          <w:sz w:val="22"/>
          <w:szCs w:val="22"/>
          <w:lang w:val="en-US"/>
        </w:rPr>
      </w:pPr>
      <w:hyperlink w:anchor="_Toc240822580" w:history="1">
        <w:r w:rsidR="00DA4098" w:rsidRPr="00247D5F">
          <w:rPr>
            <w:rStyle w:val="Hyperlink"/>
            <w:noProof/>
          </w:rPr>
          <w:t>11. CreateEvent.php</w:t>
        </w:r>
        <w:r w:rsidR="00DA4098">
          <w:rPr>
            <w:noProof/>
            <w:webHidden/>
          </w:rPr>
          <w:tab/>
        </w:r>
        <w:r>
          <w:rPr>
            <w:noProof/>
            <w:webHidden/>
          </w:rPr>
          <w:fldChar w:fldCharType="begin"/>
        </w:r>
        <w:r w:rsidR="00DA4098">
          <w:rPr>
            <w:noProof/>
            <w:webHidden/>
          </w:rPr>
          <w:instrText xml:space="preserve"> PAGEREF _Toc240822580 \h </w:instrText>
        </w:r>
        <w:r>
          <w:rPr>
            <w:noProof/>
            <w:webHidden/>
          </w:rPr>
        </w:r>
        <w:r>
          <w:rPr>
            <w:noProof/>
            <w:webHidden/>
          </w:rPr>
          <w:fldChar w:fldCharType="separate"/>
        </w:r>
        <w:r w:rsidR="00DA4098">
          <w:rPr>
            <w:noProof/>
            <w:webHidden/>
          </w:rPr>
          <w:t>23</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81" w:history="1">
        <w:r w:rsidR="00DA4098" w:rsidRPr="00247D5F">
          <w:rPr>
            <w:rStyle w:val="Hyperlink"/>
            <w:noProof/>
          </w:rPr>
          <w:t>11.1. Description</w:t>
        </w:r>
        <w:r w:rsidR="00DA4098">
          <w:rPr>
            <w:noProof/>
            <w:webHidden/>
          </w:rPr>
          <w:tab/>
        </w:r>
        <w:r>
          <w:rPr>
            <w:noProof/>
            <w:webHidden/>
          </w:rPr>
          <w:fldChar w:fldCharType="begin"/>
        </w:r>
        <w:r w:rsidR="00DA4098">
          <w:rPr>
            <w:noProof/>
            <w:webHidden/>
          </w:rPr>
          <w:instrText xml:space="preserve"> PAGEREF _Toc240822581 \h </w:instrText>
        </w:r>
        <w:r>
          <w:rPr>
            <w:noProof/>
            <w:webHidden/>
          </w:rPr>
        </w:r>
        <w:r>
          <w:rPr>
            <w:noProof/>
            <w:webHidden/>
          </w:rPr>
          <w:fldChar w:fldCharType="separate"/>
        </w:r>
        <w:r w:rsidR="00DA4098">
          <w:rPr>
            <w:noProof/>
            <w:webHidden/>
          </w:rPr>
          <w:t>23</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82" w:history="1">
        <w:r w:rsidR="00DA4098" w:rsidRPr="00247D5F">
          <w:rPr>
            <w:rStyle w:val="Hyperlink"/>
            <w:noProof/>
          </w:rPr>
          <w:t>11.2. Actors</w:t>
        </w:r>
        <w:r w:rsidR="00DA4098">
          <w:rPr>
            <w:noProof/>
            <w:webHidden/>
          </w:rPr>
          <w:tab/>
        </w:r>
        <w:r>
          <w:rPr>
            <w:noProof/>
            <w:webHidden/>
          </w:rPr>
          <w:fldChar w:fldCharType="begin"/>
        </w:r>
        <w:r w:rsidR="00DA4098">
          <w:rPr>
            <w:noProof/>
            <w:webHidden/>
          </w:rPr>
          <w:instrText xml:space="preserve"> PAGEREF _Toc240822582 \h </w:instrText>
        </w:r>
        <w:r>
          <w:rPr>
            <w:noProof/>
            <w:webHidden/>
          </w:rPr>
        </w:r>
        <w:r>
          <w:rPr>
            <w:noProof/>
            <w:webHidden/>
          </w:rPr>
          <w:fldChar w:fldCharType="separate"/>
        </w:r>
        <w:r w:rsidR="00DA4098">
          <w:rPr>
            <w:noProof/>
            <w:webHidden/>
          </w:rPr>
          <w:t>23</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83" w:history="1">
        <w:r w:rsidR="00DA4098" w:rsidRPr="00247D5F">
          <w:rPr>
            <w:rStyle w:val="Hyperlink"/>
            <w:noProof/>
          </w:rPr>
          <w:t>11.3. Related screens</w:t>
        </w:r>
        <w:r w:rsidR="00DA4098">
          <w:rPr>
            <w:noProof/>
            <w:webHidden/>
          </w:rPr>
          <w:tab/>
        </w:r>
        <w:r>
          <w:rPr>
            <w:noProof/>
            <w:webHidden/>
          </w:rPr>
          <w:fldChar w:fldCharType="begin"/>
        </w:r>
        <w:r w:rsidR="00DA4098">
          <w:rPr>
            <w:noProof/>
            <w:webHidden/>
          </w:rPr>
          <w:instrText xml:space="preserve"> PAGEREF _Toc240822583 \h </w:instrText>
        </w:r>
        <w:r>
          <w:rPr>
            <w:noProof/>
            <w:webHidden/>
          </w:rPr>
        </w:r>
        <w:r>
          <w:rPr>
            <w:noProof/>
            <w:webHidden/>
          </w:rPr>
          <w:fldChar w:fldCharType="separate"/>
        </w:r>
        <w:r w:rsidR="00DA4098">
          <w:rPr>
            <w:noProof/>
            <w:webHidden/>
          </w:rPr>
          <w:t>23</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84" w:history="1">
        <w:r w:rsidR="00DA4098" w:rsidRPr="00247D5F">
          <w:rPr>
            <w:rStyle w:val="Hyperlink"/>
            <w:noProof/>
          </w:rPr>
          <w:t>11.4. Common Business rules and constraints</w:t>
        </w:r>
        <w:r w:rsidR="00DA4098">
          <w:rPr>
            <w:noProof/>
            <w:webHidden/>
          </w:rPr>
          <w:tab/>
        </w:r>
        <w:r>
          <w:rPr>
            <w:noProof/>
            <w:webHidden/>
          </w:rPr>
          <w:fldChar w:fldCharType="begin"/>
        </w:r>
        <w:r w:rsidR="00DA4098">
          <w:rPr>
            <w:noProof/>
            <w:webHidden/>
          </w:rPr>
          <w:instrText xml:space="preserve"> PAGEREF _Toc240822584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85" w:history="1">
        <w:r w:rsidR="00DA4098" w:rsidRPr="00247D5F">
          <w:rPr>
            <w:rStyle w:val="Hyperlink"/>
            <w:noProof/>
          </w:rPr>
          <w:t>11.5. Flow of events</w:t>
        </w:r>
        <w:r w:rsidR="00DA4098">
          <w:rPr>
            <w:noProof/>
            <w:webHidden/>
          </w:rPr>
          <w:tab/>
        </w:r>
        <w:r>
          <w:rPr>
            <w:noProof/>
            <w:webHidden/>
          </w:rPr>
          <w:fldChar w:fldCharType="begin"/>
        </w:r>
        <w:r w:rsidR="00DA4098">
          <w:rPr>
            <w:noProof/>
            <w:webHidden/>
          </w:rPr>
          <w:instrText xml:space="preserve"> PAGEREF _Toc240822585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86" w:history="1">
        <w:r w:rsidR="00DA4098" w:rsidRPr="00247D5F">
          <w:rPr>
            <w:rStyle w:val="Hyperlink"/>
            <w:noProof/>
          </w:rPr>
          <w:t>11.6. Pre-condition</w:t>
        </w:r>
        <w:r w:rsidR="00DA4098">
          <w:rPr>
            <w:noProof/>
            <w:webHidden/>
          </w:rPr>
          <w:tab/>
        </w:r>
        <w:r>
          <w:rPr>
            <w:noProof/>
            <w:webHidden/>
          </w:rPr>
          <w:fldChar w:fldCharType="begin"/>
        </w:r>
        <w:r w:rsidR="00DA4098">
          <w:rPr>
            <w:noProof/>
            <w:webHidden/>
          </w:rPr>
          <w:instrText xml:space="preserve"> PAGEREF _Toc240822586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87" w:history="1">
        <w:r w:rsidR="00DA4098" w:rsidRPr="00247D5F">
          <w:rPr>
            <w:rStyle w:val="Hyperlink"/>
            <w:noProof/>
          </w:rPr>
          <w:t>11.7. Post-condition</w:t>
        </w:r>
        <w:r w:rsidR="00DA4098">
          <w:rPr>
            <w:noProof/>
            <w:webHidden/>
          </w:rPr>
          <w:tab/>
        </w:r>
        <w:r>
          <w:rPr>
            <w:noProof/>
            <w:webHidden/>
          </w:rPr>
          <w:fldChar w:fldCharType="begin"/>
        </w:r>
        <w:r w:rsidR="00DA4098">
          <w:rPr>
            <w:noProof/>
            <w:webHidden/>
          </w:rPr>
          <w:instrText xml:space="preserve"> PAGEREF _Toc240822587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C5357F">
      <w:pPr>
        <w:pStyle w:val="TOC2"/>
        <w:rPr>
          <w:rFonts w:asciiTheme="minorHAnsi" w:eastAsiaTheme="minorEastAsia" w:hAnsiTheme="minorHAnsi" w:cstheme="minorBidi"/>
          <w:noProof/>
          <w:sz w:val="22"/>
          <w:szCs w:val="22"/>
          <w:lang w:val="en-US"/>
        </w:rPr>
      </w:pPr>
      <w:hyperlink w:anchor="_Toc240822588" w:history="1">
        <w:r w:rsidR="00DA4098" w:rsidRPr="00247D5F">
          <w:rPr>
            <w:rStyle w:val="Hyperlink"/>
            <w:noProof/>
          </w:rPr>
          <w:t>12. EditEvent</w:t>
        </w:r>
        <w:r w:rsidR="00DA4098">
          <w:rPr>
            <w:noProof/>
            <w:webHidden/>
          </w:rPr>
          <w:tab/>
        </w:r>
        <w:r>
          <w:rPr>
            <w:noProof/>
            <w:webHidden/>
          </w:rPr>
          <w:fldChar w:fldCharType="begin"/>
        </w:r>
        <w:r w:rsidR="00DA4098">
          <w:rPr>
            <w:noProof/>
            <w:webHidden/>
          </w:rPr>
          <w:instrText xml:space="preserve"> PAGEREF _Toc240822588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89" w:history="1">
        <w:r w:rsidR="00DA4098" w:rsidRPr="00247D5F">
          <w:rPr>
            <w:rStyle w:val="Hyperlink"/>
            <w:noProof/>
          </w:rPr>
          <w:t>12.1. Description</w:t>
        </w:r>
        <w:r w:rsidR="00DA4098">
          <w:rPr>
            <w:noProof/>
            <w:webHidden/>
          </w:rPr>
          <w:tab/>
        </w:r>
        <w:r>
          <w:rPr>
            <w:noProof/>
            <w:webHidden/>
          </w:rPr>
          <w:fldChar w:fldCharType="begin"/>
        </w:r>
        <w:r w:rsidR="00DA4098">
          <w:rPr>
            <w:noProof/>
            <w:webHidden/>
          </w:rPr>
          <w:instrText xml:space="preserve"> PAGEREF _Toc240822589 \h </w:instrText>
        </w:r>
        <w:r>
          <w:rPr>
            <w:noProof/>
            <w:webHidden/>
          </w:rPr>
        </w:r>
        <w:r>
          <w:rPr>
            <w:noProof/>
            <w:webHidden/>
          </w:rPr>
          <w:fldChar w:fldCharType="separate"/>
        </w:r>
        <w:r w:rsidR="00DA4098">
          <w:rPr>
            <w:noProof/>
            <w:webHidden/>
          </w:rPr>
          <w:t>24</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90" w:history="1">
        <w:r w:rsidR="00DA4098" w:rsidRPr="00247D5F">
          <w:rPr>
            <w:rStyle w:val="Hyperlink"/>
            <w:noProof/>
          </w:rPr>
          <w:t>12.2. Actors</w:t>
        </w:r>
        <w:r w:rsidR="00DA4098">
          <w:rPr>
            <w:noProof/>
            <w:webHidden/>
          </w:rPr>
          <w:tab/>
        </w:r>
        <w:r>
          <w:rPr>
            <w:noProof/>
            <w:webHidden/>
          </w:rPr>
          <w:fldChar w:fldCharType="begin"/>
        </w:r>
        <w:r w:rsidR="00DA4098">
          <w:rPr>
            <w:noProof/>
            <w:webHidden/>
          </w:rPr>
          <w:instrText xml:space="preserve"> PAGEREF _Toc240822590 \h </w:instrText>
        </w:r>
        <w:r>
          <w:rPr>
            <w:noProof/>
            <w:webHidden/>
          </w:rPr>
        </w:r>
        <w:r>
          <w:rPr>
            <w:noProof/>
            <w:webHidden/>
          </w:rPr>
          <w:fldChar w:fldCharType="separate"/>
        </w:r>
        <w:r w:rsidR="00DA4098">
          <w:rPr>
            <w:noProof/>
            <w:webHidden/>
          </w:rPr>
          <w:t>25</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91" w:history="1">
        <w:r w:rsidR="00DA4098" w:rsidRPr="00247D5F">
          <w:rPr>
            <w:rStyle w:val="Hyperlink"/>
            <w:noProof/>
          </w:rPr>
          <w:t>12.3. Related screens</w:t>
        </w:r>
        <w:r w:rsidR="00DA4098">
          <w:rPr>
            <w:noProof/>
            <w:webHidden/>
          </w:rPr>
          <w:tab/>
        </w:r>
        <w:r>
          <w:rPr>
            <w:noProof/>
            <w:webHidden/>
          </w:rPr>
          <w:fldChar w:fldCharType="begin"/>
        </w:r>
        <w:r w:rsidR="00DA4098">
          <w:rPr>
            <w:noProof/>
            <w:webHidden/>
          </w:rPr>
          <w:instrText xml:space="preserve"> PAGEREF _Toc240822591 \h </w:instrText>
        </w:r>
        <w:r>
          <w:rPr>
            <w:noProof/>
            <w:webHidden/>
          </w:rPr>
        </w:r>
        <w:r>
          <w:rPr>
            <w:noProof/>
            <w:webHidden/>
          </w:rPr>
          <w:fldChar w:fldCharType="separate"/>
        </w:r>
        <w:r w:rsidR="00DA4098">
          <w:rPr>
            <w:noProof/>
            <w:webHidden/>
          </w:rPr>
          <w:t>25</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92" w:history="1">
        <w:r w:rsidR="00DA4098" w:rsidRPr="00247D5F">
          <w:rPr>
            <w:rStyle w:val="Hyperlink"/>
            <w:noProof/>
          </w:rPr>
          <w:t>12.4. Common Business rules and constraints</w:t>
        </w:r>
        <w:r w:rsidR="00DA4098">
          <w:rPr>
            <w:noProof/>
            <w:webHidden/>
          </w:rPr>
          <w:tab/>
        </w:r>
        <w:r>
          <w:rPr>
            <w:noProof/>
            <w:webHidden/>
          </w:rPr>
          <w:fldChar w:fldCharType="begin"/>
        </w:r>
        <w:r w:rsidR="00DA4098">
          <w:rPr>
            <w:noProof/>
            <w:webHidden/>
          </w:rPr>
          <w:instrText xml:space="preserve"> PAGEREF _Toc240822592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93" w:history="1">
        <w:r w:rsidR="00DA4098" w:rsidRPr="00247D5F">
          <w:rPr>
            <w:rStyle w:val="Hyperlink"/>
            <w:noProof/>
          </w:rPr>
          <w:t>12.5. Flow of events</w:t>
        </w:r>
        <w:r w:rsidR="00DA4098">
          <w:rPr>
            <w:noProof/>
            <w:webHidden/>
          </w:rPr>
          <w:tab/>
        </w:r>
        <w:r>
          <w:rPr>
            <w:noProof/>
            <w:webHidden/>
          </w:rPr>
          <w:fldChar w:fldCharType="begin"/>
        </w:r>
        <w:r w:rsidR="00DA4098">
          <w:rPr>
            <w:noProof/>
            <w:webHidden/>
          </w:rPr>
          <w:instrText xml:space="preserve"> PAGEREF _Toc240822593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94" w:history="1">
        <w:r w:rsidR="00DA4098" w:rsidRPr="00247D5F">
          <w:rPr>
            <w:rStyle w:val="Hyperlink"/>
            <w:noProof/>
          </w:rPr>
          <w:t>12.6. Pre-condition</w:t>
        </w:r>
        <w:r w:rsidR="00DA4098">
          <w:rPr>
            <w:noProof/>
            <w:webHidden/>
          </w:rPr>
          <w:tab/>
        </w:r>
        <w:r>
          <w:rPr>
            <w:noProof/>
            <w:webHidden/>
          </w:rPr>
          <w:fldChar w:fldCharType="begin"/>
        </w:r>
        <w:r w:rsidR="00DA4098">
          <w:rPr>
            <w:noProof/>
            <w:webHidden/>
          </w:rPr>
          <w:instrText xml:space="preserve"> PAGEREF _Toc240822594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95" w:history="1">
        <w:r w:rsidR="00DA4098" w:rsidRPr="00247D5F">
          <w:rPr>
            <w:rStyle w:val="Hyperlink"/>
            <w:noProof/>
          </w:rPr>
          <w:t>12.7. Post-condition</w:t>
        </w:r>
        <w:r w:rsidR="00DA4098">
          <w:rPr>
            <w:noProof/>
            <w:webHidden/>
          </w:rPr>
          <w:tab/>
        </w:r>
        <w:r>
          <w:rPr>
            <w:noProof/>
            <w:webHidden/>
          </w:rPr>
          <w:fldChar w:fldCharType="begin"/>
        </w:r>
        <w:r w:rsidR="00DA4098">
          <w:rPr>
            <w:noProof/>
            <w:webHidden/>
          </w:rPr>
          <w:instrText xml:space="preserve"> PAGEREF _Toc240822595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C5357F">
      <w:pPr>
        <w:pStyle w:val="TOC1"/>
        <w:rPr>
          <w:rFonts w:asciiTheme="minorHAnsi" w:eastAsiaTheme="minorEastAsia" w:hAnsiTheme="minorHAnsi" w:cstheme="minorBidi"/>
          <w:noProof/>
          <w:sz w:val="22"/>
          <w:szCs w:val="22"/>
          <w:lang w:val="en-US"/>
        </w:rPr>
      </w:pPr>
      <w:hyperlink w:anchor="_Toc240822596" w:history="1">
        <w:r w:rsidR="00DA4098" w:rsidRPr="00247D5F">
          <w:rPr>
            <w:rStyle w:val="Hyperlink"/>
            <w:noProof/>
          </w:rPr>
          <w:t>Manage User:</w:t>
        </w:r>
        <w:r w:rsidR="00DA4098">
          <w:rPr>
            <w:noProof/>
            <w:webHidden/>
          </w:rPr>
          <w:tab/>
        </w:r>
        <w:r>
          <w:rPr>
            <w:noProof/>
            <w:webHidden/>
          </w:rPr>
          <w:fldChar w:fldCharType="begin"/>
        </w:r>
        <w:r w:rsidR="00DA4098">
          <w:rPr>
            <w:noProof/>
            <w:webHidden/>
          </w:rPr>
          <w:instrText xml:space="preserve"> PAGEREF _Toc240822596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C5357F">
      <w:pPr>
        <w:pStyle w:val="TOC2"/>
        <w:rPr>
          <w:rFonts w:asciiTheme="minorHAnsi" w:eastAsiaTheme="minorEastAsia" w:hAnsiTheme="minorHAnsi" w:cstheme="minorBidi"/>
          <w:noProof/>
          <w:sz w:val="22"/>
          <w:szCs w:val="22"/>
          <w:lang w:val="en-US"/>
        </w:rPr>
      </w:pPr>
      <w:hyperlink w:anchor="_Toc240822597" w:history="1">
        <w:r w:rsidR="00DA4098" w:rsidRPr="00247D5F">
          <w:rPr>
            <w:rStyle w:val="Hyperlink"/>
            <w:noProof/>
          </w:rPr>
          <w:t>13. ListUser.php</w:t>
        </w:r>
        <w:r w:rsidR="00DA4098">
          <w:rPr>
            <w:noProof/>
            <w:webHidden/>
          </w:rPr>
          <w:tab/>
        </w:r>
        <w:r>
          <w:rPr>
            <w:noProof/>
            <w:webHidden/>
          </w:rPr>
          <w:fldChar w:fldCharType="begin"/>
        </w:r>
        <w:r w:rsidR="00DA4098">
          <w:rPr>
            <w:noProof/>
            <w:webHidden/>
          </w:rPr>
          <w:instrText xml:space="preserve"> PAGEREF _Toc240822597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98" w:history="1">
        <w:r w:rsidR="00DA4098" w:rsidRPr="00247D5F">
          <w:rPr>
            <w:rStyle w:val="Hyperlink"/>
            <w:noProof/>
          </w:rPr>
          <w:t>13.1. Description</w:t>
        </w:r>
        <w:r w:rsidR="00DA4098">
          <w:rPr>
            <w:noProof/>
            <w:webHidden/>
          </w:rPr>
          <w:tab/>
        </w:r>
        <w:r>
          <w:rPr>
            <w:noProof/>
            <w:webHidden/>
          </w:rPr>
          <w:fldChar w:fldCharType="begin"/>
        </w:r>
        <w:r w:rsidR="00DA4098">
          <w:rPr>
            <w:noProof/>
            <w:webHidden/>
          </w:rPr>
          <w:instrText xml:space="preserve"> PAGEREF _Toc240822598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599" w:history="1">
        <w:r w:rsidR="00DA4098" w:rsidRPr="00247D5F">
          <w:rPr>
            <w:rStyle w:val="Hyperlink"/>
            <w:noProof/>
          </w:rPr>
          <w:t>13.2. Actors</w:t>
        </w:r>
        <w:r w:rsidR="00DA4098">
          <w:rPr>
            <w:noProof/>
            <w:webHidden/>
          </w:rPr>
          <w:tab/>
        </w:r>
        <w:r>
          <w:rPr>
            <w:noProof/>
            <w:webHidden/>
          </w:rPr>
          <w:fldChar w:fldCharType="begin"/>
        </w:r>
        <w:r w:rsidR="00DA4098">
          <w:rPr>
            <w:noProof/>
            <w:webHidden/>
          </w:rPr>
          <w:instrText xml:space="preserve"> PAGEREF _Toc240822599 \h </w:instrText>
        </w:r>
        <w:r>
          <w:rPr>
            <w:noProof/>
            <w:webHidden/>
          </w:rPr>
        </w:r>
        <w:r>
          <w:rPr>
            <w:noProof/>
            <w:webHidden/>
          </w:rPr>
          <w:fldChar w:fldCharType="separate"/>
        </w:r>
        <w:r w:rsidR="00DA4098">
          <w:rPr>
            <w:noProof/>
            <w:webHidden/>
          </w:rPr>
          <w:t>26</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00" w:history="1">
        <w:r w:rsidR="00DA4098" w:rsidRPr="00247D5F">
          <w:rPr>
            <w:rStyle w:val="Hyperlink"/>
            <w:noProof/>
          </w:rPr>
          <w:t>13.3. Related screens</w:t>
        </w:r>
        <w:r w:rsidR="00DA4098">
          <w:rPr>
            <w:noProof/>
            <w:webHidden/>
          </w:rPr>
          <w:tab/>
        </w:r>
        <w:r>
          <w:rPr>
            <w:noProof/>
            <w:webHidden/>
          </w:rPr>
          <w:fldChar w:fldCharType="begin"/>
        </w:r>
        <w:r w:rsidR="00DA4098">
          <w:rPr>
            <w:noProof/>
            <w:webHidden/>
          </w:rPr>
          <w:instrText xml:space="preserve"> PAGEREF _Toc240822600 \h </w:instrText>
        </w:r>
        <w:r>
          <w:rPr>
            <w:noProof/>
            <w:webHidden/>
          </w:rPr>
        </w:r>
        <w:r>
          <w:rPr>
            <w:noProof/>
            <w:webHidden/>
          </w:rPr>
          <w:fldChar w:fldCharType="separate"/>
        </w:r>
        <w:r w:rsidR="00DA4098">
          <w:rPr>
            <w:noProof/>
            <w:webHidden/>
          </w:rPr>
          <w:t>27</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01" w:history="1">
        <w:r w:rsidR="00DA4098" w:rsidRPr="00247D5F">
          <w:rPr>
            <w:rStyle w:val="Hyperlink"/>
            <w:noProof/>
          </w:rPr>
          <w:t>13.4. Common Business rules and constraints</w:t>
        </w:r>
        <w:r w:rsidR="00DA4098">
          <w:rPr>
            <w:noProof/>
            <w:webHidden/>
          </w:rPr>
          <w:tab/>
        </w:r>
        <w:r>
          <w:rPr>
            <w:noProof/>
            <w:webHidden/>
          </w:rPr>
          <w:fldChar w:fldCharType="begin"/>
        </w:r>
        <w:r w:rsidR="00DA4098">
          <w:rPr>
            <w:noProof/>
            <w:webHidden/>
          </w:rPr>
          <w:instrText xml:space="preserve"> PAGEREF _Toc240822601 \h </w:instrText>
        </w:r>
        <w:r>
          <w:rPr>
            <w:noProof/>
            <w:webHidden/>
          </w:rPr>
        </w:r>
        <w:r>
          <w:rPr>
            <w:noProof/>
            <w:webHidden/>
          </w:rPr>
          <w:fldChar w:fldCharType="separate"/>
        </w:r>
        <w:r w:rsidR="00DA4098">
          <w:rPr>
            <w:noProof/>
            <w:webHidden/>
          </w:rPr>
          <w:t>28</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02" w:history="1">
        <w:r w:rsidR="00DA4098" w:rsidRPr="00247D5F">
          <w:rPr>
            <w:rStyle w:val="Hyperlink"/>
            <w:noProof/>
          </w:rPr>
          <w:t>13.5. Flow of events</w:t>
        </w:r>
        <w:r w:rsidR="00DA4098">
          <w:rPr>
            <w:noProof/>
            <w:webHidden/>
          </w:rPr>
          <w:tab/>
        </w:r>
        <w:r>
          <w:rPr>
            <w:noProof/>
            <w:webHidden/>
          </w:rPr>
          <w:fldChar w:fldCharType="begin"/>
        </w:r>
        <w:r w:rsidR="00DA4098">
          <w:rPr>
            <w:noProof/>
            <w:webHidden/>
          </w:rPr>
          <w:instrText xml:space="preserve"> PAGEREF _Toc240822602 \h </w:instrText>
        </w:r>
        <w:r>
          <w:rPr>
            <w:noProof/>
            <w:webHidden/>
          </w:rPr>
        </w:r>
        <w:r>
          <w:rPr>
            <w:noProof/>
            <w:webHidden/>
          </w:rPr>
          <w:fldChar w:fldCharType="separate"/>
        </w:r>
        <w:r w:rsidR="00DA4098">
          <w:rPr>
            <w:noProof/>
            <w:webHidden/>
          </w:rPr>
          <w:t>28</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03" w:history="1">
        <w:r w:rsidR="00DA4098" w:rsidRPr="00247D5F">
          <w:rPr>
            <w:rStyle w:val="Hyperlink"/>
            <w:noProof/>
          </w:rPr>
          <w:t>13.6. Pre-condition</w:t>
        </w:r>
        <w:r w:rsidR="00DA4098">
          <w:rPr>
            <w:noProof/>
            <w:webHidden/>
          </w:rPr>
          <w:tab/>
        </w:r>
        <w:r>
          <w:rPr>
            <w:noProof/>
            <w:webHidden/>
          </w:rPr>
          <w:fldChar w:fldCharType="begin"/>
        </w:r>
        <w:r w:rsidR="00DA4098">
          <w:rPr>
            <w:noProof/>
            <w:webHidden/>
          </w:rPr>
          <w:instrText xml:space="preserve"> PAGEREF _Toc240822603 \h </w:instrText>
        </w:r>
        <w:r>
          <w:rPr>
            <w:noProof/>
            <w:webHidden/>
          </w:rPr>
        </w:r>
        <w:r>
          <w:rPr>
            <w:noProof/>
            <w:webHidden/>
          </w:rPr>
          <w:fldChar w:fldCharType="separate"/>
        </w:r>
        <w:r w:rsidR="00DA4098">
          <w:rPr>
            <w:noProof/>
            <w:webHidden/>
          </w:rPr>
          <w:t>28</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04" w:history="1">
        <w:r w:rsidR="00DA4098" w:rsidRPr="00247D5F">
          <w:rPr>
            <w:rStyle w:val="Hyperlink"/>
            <w:noProof/>
          </w:rPr>
          <w:t>13.7. Post-condition</w:t>
        </w:r>
        <w:r w:rsidR="00DA4098">
          <w:rPr>
            <w:noProof/>
            <w:webHidden/>
          </w:rPr>
          <w:tab/>
        </w:r>
        <w:r>
          <w:rPr>
            <w:noProof/>
            <w:webHidden/>
          </w:rPr>
          <w:fldChar w:fldCharType="begin"/>
        </w:r>
        <w:r w:rsidR="00DA4098">
          <w:rPr>
            <w:noProof/>
            <w:webHidden/>
          </w:rPr>
          <w:instrText xml:space="preserve"> PAGEREF _Toc240822604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C5357F">
      <w:pPr>
        <w:pStyle w:val="TOC2"/>
        <w:rPr>
          <w:rFonts w:asciiTheme="minorHAnsi" w:eastAsiaTheme="minorEastAsia" w:hAnsiTheme="minorHAnsi" w:cstheme="minorBidi"/>
          <w:noProof/>
          <w:sz w:val="22"/>
          <w:szCs w:val="22"/>
          <w:lang w:val="en-US"/>
        </w:rPr>
      </w:pPr>
      <w:hyperlink w:anchor="_Toc240822605" w:history="1">
        <w:r w:rsidR="00DA4098" w:rsidRPr="00247D5F">
          <w:rPr>
            <w:rStyle w:val="Hyperlink"/>
            <w:noProof/>
          </w:rPr>
          <w:t>14. DisplayProfileInfo.php</w:t>
        </w:r>
        <w:r w:rsidR="00DA4098">
          <w:rPr>
            <w:noProof/>
            <w:webHidden/>
          </w:rPr>
          <w:tab/>
        </w:r>
        <w:r>
          <w:rPr>
            <w:noProof/>
            <w:webHidden/>
          </w:rPr>
          <w:fldChar w:fldCharType="begin"/>
        </w:r>
        <w:r w:rsidR="00DA4098">
          <w:rPr>
            <w:noProof/>
            <w:webHidden/>
          </w:rPr>
          <w:instrText xml:space="preserve"> PAGEREF _Toc240822605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06" w:history="1">
        <w:r w:rsidR="00DA4098" w:rsidRPr="00247D5F">
          <w:rPr>
            <w:rStyle w:val="Hyperlink"/>
            <w:noProof/>
          </w:rPr>
          <w:t>14.1. Description</w:t>
        </w:r>
        <w:r w:rsidR="00DA4098">
          <w:rPr>
            <w:noProof/>
            <w:webHidden/>
          </w:rPr>
          <w:tab/>
        </w:r>
        <w:r>
          <w:rPr>
            <w:noProof/>
            <w:webHidden/>
          </w:rPr>
          <w:fldChar w:fldCharType="begin"/>
        </w:r>
        <w:r w:rsidR="00DA4098">
          <w:rPr>
            <w:noProof/>
            <w:webHidden/>
          </w:rPr>
          <w:instrText xml:space="preserve"> PAGEREF _Toc240822606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07" w:history="1">
        <w:r w:rsidR="00DA4098" w:rsidRPr="00247D5F">
          <w:rPr>
            <w:rStyle w:val="Hyperlink"/>
            <w:noProof/>
          </w:rPr>
          <w:t>14.2. Actors</w:t>
        </w:r>
        <w:r w:rsidR="00DA4098">
          <w:rPr>
            <w:noProof/>
            <w:webHidden/>
          </w:rPr>
          <w:tab/>
        </w:r>
        <w:r>
          <w:rPr>
            <w:noProof/>
            <w:webHidden/>
          </w:rPr>
          <w:fldChar w:fldCharType="begin"/>
        </w:r>
        <w:r w:rsidR="00DA4098">
          <w:rPr>
            <w:noProof/>
            <w:webHidden/>
          </w:rPr>
          <w:instrText xml:space="preserve"> PAGEREF _Toc240822607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08" w:history="1">
        <w:r w:rsidR="00DA4098" w:rsidRPr="00247D5F">
          <w:rPr>
            <w:rStyle w:val="Hyperlink"/>
            <w:noProof/>
          </w:rPr>
          <w:t>14.3. Related screens</w:t>
        </w:r>
        <w:r w:rsidR="00DA4098">
          <w:rPr>
            <w:noProof/>
            <w:webHidden/>
          </w:rPr>
          <w:tab/>
        </w:r>
        <w:r>
          <w:rPr>
            <w:noProof/>
            <w:webHidden/>
          </w:rPr>
          <w:fldChar w:fldCharType="begin"/>
        </w:r>
        <w:r w:rsidR="00DA4098">
          <w:rPr>
            <w:noProof/>
            <w:webHidden/>
          </w:rPr>
          <w:instrText xml:space="preserve"> PAGEREF _Toc240822608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09" w:history="1">
        <w:r w:rsidR="00DA4098" w:rsidRPr="00247D5F">
          <w:rPr>
            <w:rStyle w:val="Hyperlink"/>
            <w:noProof/>
          </w:rPr>
          <w:t>14.4. Common Business rules and constraints</w:t>
        </w:r>
        <w:r w:rsidR="00DA4098">
          <w:rPr>
            <w:noProof/>
            <w:webHidden/>
          </w:rPr>
          <w:tab/>
        </w:r>
        <w:r>
          <w:rPr>
            <w:noProof/>
            <w:webHidden/>
          </w:rPr>
          <w:fldChar w:fldCharType="begin"/>
        </w:r>
        <w:r w:rsidR="00DA4098">
          <w:rPr>
            <w:noProof/>
            <w:webHidden/>
          </w:rPr>
          <w:instrText xml:space="preserve"> PAGEREF _Toc240822609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10" w:history="1">
        <w:r w:rsidR="00DA4098" w:rsidRPr="00247D5F">
          <w:rPr>
            <w:rStyle w:val="Hyperlink"/>
            <w:noProof/>
          </w:rPr>
          <w:t>14.5. Flow of events</w:t>
        </w:r>
        <w:r w:rsidR="00DA4098">
          <w:rPr>
            <w:noProof/>
            <w:webHidden/>
          </w:rPr>
          <w:tab/>
        </w:r>
        <w:r>
          <w:rPr>
            <w:noProof/>
            <w:webHidden/>
          </w:rPr>
          <w:fldChar w:fldCharType="begin"/>
        </w:r>
        <w:r w:rsidR="00DA4098">
          <w:rPr>
            <w:noProof/>
            <w:webHidden/>
          </w:rPr>
          <w:instrText xml:space="preserve"> PAGEREF _Toc240822610 \h </w:instrText>
        </w:r>
        <w:r>
          <w:rPr>
            <w:noProof/>
            <w:webHidden/>
          </w:rPr>
        </w:r>
        <w:r>
          <w:rPr>
            <w:noProof/>
            <w:webHidden/>
          </w:rPr>
          <w:fldChar w:fldCharType="separate"/>
        </w:r>
        <w:r w:rsidR="00DA4098">
          <w:rPr>
            <w:noProof/>
            <w:webHidden/>
          </w:rPr>
          <w:t>29</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11" w:history="1">
        <w:r w:rsidR="00DA4098" w:rsidRPr="00247D5F">
          <w:rPr>
            <w:rStyle w:val="Hyperlink"/>
            <w:noProof/>
          </w:rPr>
          <w:t>14.6. Pre-condition</w:t>
        </w:r>
        <w:r w:rsidR="00DA4098">
          <w:rPr>
            <w:noProof/>
            <w:webHidden/>
          </w:rPr>
          <w:tab/>
        </w:r>
        <w:r>
          <w:rPr>
            <w:noProof/>
            <w:webHidden/>
          </w:rPr>
          <w:fldChar w:fldCharType="begin"/>
        </w:r>
        <w:r w:rsidR="00DA4098">
          <w:rPr>
            <w:noProof/>
            <w:webHidden/>
          </w:rPr>
          <w:instrText xml:space="preserve"> PAGEREF _Toc240822611 \h </w:instrText>
        </w:r>
        <w:r>
          <w:rPr>
            <w:noProof/>
            <w:webHidden/>
          </w:rPr>
        </w:r>
        <w:r>
          <w:rPr>
            <w:noProof/>
            <w:webHidden/>
          </w:rPr>
          <w:fldChar w:fldCharType="separate"/>
        </w:r>
        <w:r w:rsidR="00DA4098">
          <w:rPr>
            <w:noProof/>
            <w:webHidden/>
          </w:rPr>
          <w:t>30</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12" w:history="1">
        <w:r w:rsidR="00DA4098" w:rsidRPr="00247D5F">
          <w:rPr>
            <w:rStyle w:val="Hyperlink"/>
            <w:noProof/>
          </w:rPr>
          <w:t>14.7. Post-condition</w:t>
        </w:r>
        <w:r w:rsidR="00DA4098">
          <w:rPr>
            <w:noProof/>
            <w:webHidden/>
          </w:rPr>
          <w:tab/>
        </w:r>
        <w:r>
          <w:rPr>
            <w:noProof/>
            <w:webHidden/>
          </w:rPr>
          <w:fldChar w:fldCharType="begin"/>
        </w:r>
        <w:r w:rsidR="00DA4098">
          <w:rPr>
            <w:noProof/>
            <w:webHidden/>
          </w:rPr>
          <w:instrText xml:space="preserve"> PAGEREF _Toc240822612 \h </w:instrText>
        </w:r>
        <w:r>
          <w:rPr>
            <w:noProof/>
            <w:webHidden/>
          </w:rPr>
        </w:r>
        <w:r>
          <w:rPr>
            <w:noProof/>
            <w:webHidden/>
          </w:rPr>
          <w:fldChar w:fldCharType="separate"/>
        </w:r>
        <w:r w:rsidR="00DA4098">
          <w:rPr>
            <w:noProof/>
            <w:webHidden/>
          </w:rPr>
          <w:t>30</w:t>
        </w:r>
        <w:r>
          <w:rPr>
            <w:noProof/>
            <w:webHidden/>
          </w:rPr>
          <w:fldChar w:fldCharType="end"/>
        </w:r>
      </w:hyperlink>
    </w:p>
    <w:p w:rsidR="00DA4098" w:rsidRDefault="00C5357F">
      <w:pPr>
        <w:pStyle w:val="TOC1"/>
        <w:rPr>
          <w:rFonts w:asciiTheme="minorHAnsi" w:eastAsiaTheme="minorEastAsia" w:hAnsiTheme="minorHAnsi" w:cstheme="minorBidi"/>
          <w:noProof/>
          <w:sz w:val="22"/>
          <w:szCs w:val="22"/>
          <w:lang w:val="en-US"/>
        </w:rPr>
      </w:pPr>
      <w:hyperlink w:anchor="_Toc240822613" w:history="1">
        <w:r w:rsidR="00DA4098" w:rsidRPr="00247D5F">
          <w:rPr>
            <w:rStyle w:val="Hyperlink"/>
            <w:noProof/>
          </w:rPr>
          <w:t>Profile.php</w:t>
        </w:r>
        <w:r w:rsidR="00DA4098">
          <w:rPr>
            <w:noProof/>
            <w:webHidden/>
          </w:rPr>
          <w:tab/>
        </w:r>
        <w:r>
          <w:rPr>
            <w:noProof/>
            <w:webHidden/>
          </w:rPr>
          <w:fldChar w:fldCharType="begin"/>
        </w:r>
        <w:r w:rsidR="00DA4098">
          <w:rPr>
            <w:noProof/>
            <w:webHidden/>
          </w:rPr>
          <w:instrText xml:space="preserve"> PAGEREF _Toc240822613 \h </w:instrText>
        </w:r>
        <w:r>
          <w:rPr>
            <w:noProof/>
            <w:webHidden/>
          </w:rPr>
        </w:r>
        <w:r>
          <w:rPr>
            <w:noProof/>
            <w:webHidden/>
          </w:rPr>
          <w:fldChar w:fldCharType="separate"/>
        </w:r>
        <w:r w:rsidR="00DA4098">
          <w:rPr>
            <w:noProof/>
            <w:webHidden/>
          </w:rPr>
          <w:t>30</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14" w:history="1">
        <w:r w:rsidR="00DA4098" w:rsidRPr="00247D5F">
          <w:rPr>
            <w:rStyle w:val="Hyperlink"/>
            <w:noProof/>
          </w:rPr>
          <w:t>14.8. Description</w:t>
        </w:r>
        <w:r w:rsidR="00DA4098">
          <w:rPr>
            <w:noProof/>
            <w:webHidden/>
          </w:rPr>
          <w:tab/>
        </w:r>
        <w:r>
          <w:rPr>
            <w:noProof/>
            <w:webHidden/>
          </w:rPr>
          <w:fldChar w:fldCharType="begin"/>
        </w:r>
        <w:r w:rsidR="00DA4098">
          <w:rPr>
            <w:noProof/>
            <w:webHidden/>
          </w:rPr>
          <w:instrText xml:space="preserve"> PAGEREF _Toc240822614 \h </w:instrText>
        </w:r>
        <w:r>
          <w:rPr>
            <w:noProof/>
            <w:webHidden/>
          </w:rPr>
        </w:r>
        <w:r>
          <w:rPr>
            <w:noProof/>
            <w:webHidden/>
          </w:rPr>
          <w:fldChar w:fldCharType="separate"/>
        </w:r>
        <w:r w:rsidR="00DA4098">
          <w:rPr>
            <w:noProof/>
            <w:webHidden/>
          </w:rPr>
          <w:t>30</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15" w:history="1">
        <w:r w:rsidR="00DA4098" w:rsidRPr="00247D5F">
          <w:rPr>
            <w:rStyle w:val="Hyperlink"/>
            <w:noProof/>
          </w:rPr>
          <w:t>14.9. Actors</w:t>
        </w:r>
        <w:r w:rsidR="00DA4098">
          <w:rPr>
            <w:noProof/>
            <w:webHidden/>
          </w:rPr>
          <w:tab/>
        </w:r>
        <w:r>
          <w:rPr>
            <w:noProof/>
            <w:webHidden/>
          </w:rPr>
          <w:fldChar w:fldCharType="begin"/>
        </w:r>
        <w:r w:rsidR="00DA4098">
          <w:rPr>
            <w:noProof/>
            <w:webHidden/>
          </w:rPr>
          <w:instrText xml:space="preserve"> PAGEREF _Toc240822615 \h </w:instrText>
        </w:r>
        <w:r>
          <w:rPr>
            <w:noProof/>
            <w:webHidden/>
          </w:rPr>
        </w:r>
        <w:r>
          <w:rPr>
            <w:noProof/>
            <w:webHidden/>
          </w:rPr>
          <w:fldChar w:fldCharType="separate"/>
        </w:r>
        <w:r w:rsidR="00DA4098">
          <w:rPr>
            <w:noProof/>
            <w:webHidden/>
          </w:rPr>
          <w:t>30</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16" w:history="1">
        <w:r w:rsidR="00DA4098" w:rsidRPr="00247D5F">
          <w:rPr>
            <w:rStyle w:val="Hyperlink"/>
            <w:noProof/>
          </w:rPr>
          <w:t>14.10. Related screens</w:t>
        </w:r>
        <w:r w:rsidR="00DA4098">
          <w:rPr>
            <w:noProof/>
            <w:webHidden/>
          </w:rPr>
          <w:tab/>
        </w:r>
        <w:r>
          <w:rPr>
            <w:noProof/>
            <w:webHidden/>
          </w:rPr>
          <w:fldChar w:fldCharType="begin"/>
        </w:r>
        <w:r w:rsidR="00DA4098">
          <w:rPr>
            <w:noProof/>
            <w:webHidden/>
          </w:rPr>
          <w:instrText xml:space="preserve"> PAGEREF _Toc240822616 \h </w:instrText>
        </w:r>
        <w:r>
          <w:rPr>
            <w:noProof/>
            <w:webHidden/>
          </w:rPr>
        </w:r>
        <w:r>
          <w:rPr>
            <w:noProof/>
            <w:webHidden/>
          </w:rPr>
          <w:fldChar w:fldCharType="separate"/>
        </w:r>
        <w:r w:rsidR="00DA4098">
          <w:rPr>
            <w:noProof/>
            <w:webHidden/>
          </w:rPr>
          <w:t>31</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17" w:history="1">
        <w:r w:rsidR="00DA4098" w:rsidRPr="00247D5F">
          <w:rPr>
            <w:rStyle w:val="Hyperlink"/>
            <w:noProof/>
          </w:rPr>
          <w:t>14.11. Common Business rules and constraints</w:t>
        </w:r>
        <w:r w:rsidR="00DA4098">
          <w:rPr>
            <w:noProof/>
            <w:webHidden/>
          </w:rPr>
          <w:tab/>
        </w:r>
        <w:r>
          <w:rPr>
            <w:noProof/>
            <w:webHidden/>
          </w:rPr>
          <w:fldChar w:fldCharType="begin"/>
        </w:r>
        <w:r w:rsidR="00DA4098">
          <w:rPr>
            <w:noProof/>
            <w:webHidden/>
          </w:rPr>
          <w:instrText xml:space="preserve"> PAGEREF _Toc240822617 \h </w:instrText>
        </w:r>
        <w:r>
          <w:rPr>
            <w:noProof/>
            <w:webHidden/>
          </w:rPr>
        </w:r>
        <w:r>
          <w:rPr>
            <w:noProof/>
            <w:webHidden/>
          </w:rPr>
          <w:fldChar w:fldCharType="separate"/>
        </w:r>
        <w:r w:rsidR="00DA4098">
          <w:rPr>
            <w:noProof/>
            <w:webHidden/>
          </w:rPr>
          <w:t>31</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18" w:history="1">
        <w:r w:rsidR="00DA4098" w:rsidRPr="00247D5F">
          <w:rPr>
            <w:rStyle w:val="Hyperlink"/>
            <w:noProof/>
          </w:rPr>
          <w:t>14.12. Flow of events</w:t>
        </w:r>
        <w:r w:rsidR="00DA4098">
          <w:rPr>
            <w:noProof/>
            <w:webHidden/>
          </w:rPr>
          <w:tab/>
        </w:r>
        <w:r>
          <w:rPr>
            <w:noProof/>
            <w:webHidden/>
          </w:rPr>
          <w:fldChar w:fldCharType="begin"/>
        </w:r>
        <w:r w:rsidR="00DA4098">
          <w:rPr>
            <w:noProof/>
            <w:webHidden/>
          </w:rPr>
          <w:instrText xml:space="preserve"> PAGEREF _Toc240822618 \h </w:instrText>
        </w:r>
        <w:r>
          <w:rPr>
            <w:noProof/>
            <w:webHidden/>
          </w:rPr>
        </w:r>
        <w:r>
          <w:rPr>
            <w:noProof/>
            <w:webHidden/>
          </w:rPr>
          <w:fldChar w:fldCharType="separate"/>
        </w:r>
        <w:r w:rsidR="00DA4098">
          <w:rPr>
            <w:noProof/>
            <w:webHidden/>
          </w:rPr>
          <w:t>31</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19" w:history="1">
        <w:r w:rsidR="00DA4098" w:rsidRPr="00247D5F">
          <w:rPr>
            <w:rStyle w:val="Hyperlink"/>
            <w:noProof/>
          </w:rPr>
          <w:t>14.13. Pre-condition</w:t>
        </w:r>
        <w:r w:rsidR="00DA4098">
          <w:rPr>
            <w:noProof/>
            <w:webHidden/>
          </w:rPr>
          <w:tab/>
        </w:r>
        <w:r>
          <w:rPr>
            <w:noProof/>
            <w:webHidden/>
          </w:rPr>
          <w:fldChar w:fldCharType="begin"/>
        </w:r>
        <w:r w:rsidR="00DA4098">
          <w:rPr>
            <w:noProof/>
            <w:webHidden/>
          </w:rPr>
          <w:instrText xml:space="preserve"> PAGEREF _Toc240822619 \h </w:instrText>
        </w:r>
        <w:r>
          <w:rPr>
            <w:noProof/>
            <w:webHidden/>
          </w:rPr>
        </w:r>
        <w:r>
          <w:rPr>
            <w:noProof/>
            <w:webHidden/>
          </w:rPr>
          <w:fldChar w:fldCharType="separate"/>
        </w:r>
        <w:r w:rsidR="00DA4098">
          <w:rPr>
            <w:noProof/>
            <w:webHidden/>
          </w:rPr>
          <w:t>31</w:t>
        </w:r>
        <w:r>
          <w:rPr>
            <w:noProof/>
            <w:webHidden/>
          </w:rPr>
          <w:fldChar w:fldCharType="end"/>
        </w:r>
      </w:hyperlink>
    </w:p>
    <w:p w:rsidR="00DA4098" w:rsidRDefault="00C5357F">
      <w:pPr>
        <w:pStyle w:val="TOC3"/>
        <w:rPr>
          <w:rFonts w:asciiTheme="minorHAnsi" w:eastAsiaTheme="minorEastAsia" w:hAnsiTheme="minorHAnsi" w:cstheme="minorBidi"/>
          <w:noProof/>
          <w:sz w:val="22"/>
          <w:szCs w:val="22"/>
          <w:lang w:val="en-US"/>
        </w:rPr>
      </w:pPr>
      <w:hyperlink w:anchor="_Toc240822620" w:history="1">
        <w:r w:rsidR="00DA4098" w:rsidRPr="00247D5F">
          <w:rPr>
            <w:rStyle w:val="Hyperlink"/>
            <w:noProof/>
          </w:rPr>
          <w:t>14.14. Post-condition</w:t>
        </w:r>
        <w:r w:rsidR="00DA4098">
          <w:rPr>
            <w:noProof/>
            <w:webHidden/>
          </w:rPr>
          <w:tab/>
        </w:r>
        <w:r>
          <w:rPr>
            <w:noProof/>
            <w:webHidden/>
          </w:rPr>
          <w:fldChar w:fldCharType="begin"/>
        </w:r>
        <w:r w:rsidR="00DA4098">
          <w:rPr>
            <w:noProof/>
            <w:webHidden/>
          </w:rPr>
          <w:instrText xml:space="preserve"> PAGEREF _Toc240822620 \h </w:instrText>
        </w:r>
        <w:r>
          <w:rPr>
            <w:noProof/>
            <w:webHidden/>
          </w:rPr>
        </w:r>
        <w:r>
          <w:rPr>
            <w:noProof/>
            <w:webHidden/>
          </w:rPr>
          <w:fldChar w:fldCharType="separate"/>
        </w:r>
        <w:r w:rsidR="00DA4098">
          <w:rPr>
            <w:noProof/>
            <w:webHidden/>
          </w:rPr>
          <w:t>31</w:t>
        </w:r>
        <w:r>
          <w:rPr>
            <w:noProof/>
            <w:webHidden/>
          </w:rPr>
          <w:fldChar w:fldCharType="end"/>
        </w:r>
      </w:hyperlink>
    </w:p>
    <w:p w:rsidR="00D32B83" w:rsidRPr="00B01B5A" w:rsidRDefault="00C5357F" w:rsidP="00D806A0">
      <w:pPr>
        <w:spacing w:before="0" w:beforeAutospacing="0"/>
        <w:sectPr w:rsidR="00D32B83" w:rsidRPr="00B01B5A" w:rsidSect="00791FD8">
          <w:headerReference w:type="default" r:id="rId10"/>
          <w:footerReference w:type="default" r:id="rId11"/>
          <w:pgSz w:w="11909" w:h="16834" w:code="9"/>
          <w:pgMar w:top="1440" w:right="1699" w:bottom="1440" w:left="1699" w:header="720" w:footer="720" w:gutter="0"/>
          <w:cols w:space="720"/>
          <w:docGrid w:linePitch="360"/>
        </w:sectPr>
      </w:pPr>
      <w:r w:rsidRPr="00B01B5A">
        <w:fldChar w:fldCharType="end"/>
      </w:r>
    </w:p>
    <w:p w:rsidR="00B17158" w:rsidRPr="00B01B5A" w:rsidRDefault="00D32B83" w:rsidP="00D806A0">
      <w:pPr>
        <w:pStyle w:val="DocumentTitle"/>
        <w:spacing w:before="0" w:beforeAutospacing="0"/>
      </w:pPr>
      <w:r w:rsidRPr="00B01B5A">
        <w:lastRenderedPageBreak/>
        <w:br w:type="page"/>
      </w:r>
      <w:r w:rsidRPr="00B01B5A">
        <w:lastRenderedPageBreak/>
        <w:t>Specific Requirements</w:t>
      </w:r>
    </w:p>
    <w:p w:rsidR="004377CB" w:rsidRPr="00B01B5A" w:rsidRDefault="004377CB" w:rsidP="00191641">
      <w:pPr>
        <w:pStyle w:val="DocumentTitle"/>
      </w:pPr>
    </w:p>
    <w:p w:rsidR="0026199B" w:rsidRPr="00B01B5A" w:rsidRDefault="0026199B" w:rsidP="00191641">
      <w:pPr>
        <w:pStyle w:val="Caption"/>
      </w:pPr>
    </w:p>
    <w:p w:rsidR="004377CB" w:rsidRPr="00B01B5A" w:rsidRDefault="004377CB" w:rsidP="00191641">
      <w:pPr>
        <w:pStyle w:val="DocumentTitle"/>
      </w:pPr>
    </w:p>
    <w:p w:rsidR="008A584E" w:rsidRPr="00B01B5A" w:rsidRDefault="008A584E" w:rsidP="00191641">
      <w:pPr>
        <w:pStyle w:val="Heading1"/>
      </w:pPr>
    </w:p>
    <w:p w:rsidR="009555CB" w:rsidRDefault="009555CB" w:rsidP="00191641">
      <w:pPr>
        <w:pStyle w:val="Heading1"/>
      </w:pPr>
      <w:bookmarkStart w:id="2" w:name="_Toc240822523"/>
      <w:r>
        <w:t>Site Map:</w:t>
      </w:r>
      <w:bookmarkEnd w:id="2"/>
    </w:p>
    <w:p w:rsidR="002D20E1" w:rsidRDefault="00450C57" w:rsidP="00191641">
      <w:pPr>
        <w:pStyle w:val="NormalWeb"/>
        <w:rPr>
          <w:lang w:val="en-US"/>
        </w:rPr>
      </w:pPr>
      <w:r>
        <w:rPr>
          <w:noProof/>
          <w:lang w:val="en-US" w:eastAsia="en-US"/>
        </w:rPr>
        <w:drawing>
          <wp:inline distT="0" distB="0" distL="0" distR="0">
            <wp:extent cx="4326255" cy="6045835"/>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cstate="print"/>
                    <a:srcRect/>
                    <a:stretch>
                      <a:fillRect/>
                    </a:stretch>
                  </pic:blipFill>
                  <pic:spPr bwMode="auto">
                    <a:xfrm>
                      <a:off x="0" y="0"/>
                      <a:ext cx="4326255" cy="6045835"/>
                    </a:xfrm>
                    <a:prstGeom prst="rect">
                      <a:avLst/>
                    </a:prstGeom>
                    <a:noFill/>
                    <a:ln w="9525">
                      <a:noFill/>
                      <a:miter lim="800000"/>
                      <a:headEnd/>
                      <a:tailEnd/>
                    </a:ln>
                  </pic:spPr>
                </pic:pic>
              </a:graphicData>
            </a:graphic>
          </wp:inline>
        </w:drawing>
      </w:r>
    </w:p>
    <w:p w:rsidR="002060AF" w:rsidRPr="002060AF" w:rsidRDefault="002060AF" w:rsidP="00191641">
      <w:pPr>
        <w:pStyle w:val="NormalWeb"/>
        <w:rPr>
          <w:lang w:val="en-US"/>
        </w:rPr>
      </w:pPr>
      <w:r>
        <w:rPr>
          <w:lang w:val="en-US"/>
        </w:rPr>
        <w:t>Mọi trang trong hệ thống đều dung chung: Header, Sidebar, Footer.</w:t>
      </w:r>
    </w:p>
    <w:p w:rsidR="00196BDF" w:rsidRDefault="00115B6B" w:rsidP="00191641">
      <w:pPr>
        <w:pStyle w:val="Heading1"/>
      </w:pPr>
      <w:bookmarkStart w:id="3" w:name="_Toc240822524"/>
      <w:r>
        <w:t>User Role:</w:t>
      </w:r>
      <w:bookmarkEnd w:id="3"/>
    </w:p>
    <w:p w:rsidR="00115B6B" w:rsidRDefault="001F5BD1" w:rsidP="00191641">
      <w:pPr>
        <w:pStyle w:val="Heading2"/>
      </w:pPr>
      <w:bookmarkStart w:id="4" w:name="_Toc240822525"/>
      <w:r>
        <w:t>Admin</w:t>
      </w:r>
      <w:r w:rsidR="0093298A">
        <w:t>strator</w:t>
      </w:r>
      <w:bookmarkEnd w:id="4"/>
    </w:p>
    <w:p w:rsidR="000515F7" w:rsidRDefault="006228D6" w:rsidP="00191641">
      <w:r>
        <w:t>Được phép vào tất cả mọi trang web trong hệ thống</w:t>
      </w:r>
      <w:r w:rsidR="000515F7">
        <w:t>.</w:t>
      </w:r>
    </w:p>
    <w:p w:rsidR="006228D6" w:rsidRDefault="006228D6" w:rsidP="00191641">
      <w:r>
        <w:lastRenderedPageBreak/>
        <w:t>Approve – Deny user mới đăng ký trong hệ thống.</w:t>
      </w:r>
    </w:p>
    <w:p w:rsidR="006228D6" w:rsidRPr="001F5BD1" w:rsidRDefault="006228D6" w:rsidP="00191641">
      <w:r>
        <w:t xml:space="preserve">Create – update – delete </w:t>
      </w:r>
      <w:r w:rsidR="00251AD3">
        <w:t>tất cả events</w:t>
      </w:r>
      <w:r w:rsidR="00877EC4">
        <w:t>.</w:t>
      </w:r>
    </w:p>
    <w:p w:rsidR="001F5BD1" w:rsidRDefault="00D86A30" w:rsidP="00191641">
      <w:pPr>
        <w:pStyle w:val="Heading2"/>
      </w:pPr>
      <w:bookmarkStart w:id="5" w:name="_Toc240822526"/>
      <w:r>
        <w:t>Normal Users</w:t>
      </w:r>
      <w:bookmarkEnd w:id="5"/>
    </w:p>
    <w:p w:rsidR="00F41206" w:rsidRDefault="001D5C92" w:rsidP="00191641">
      <w:r>
        <w:t>C</w:t>
      </w:r>
      <w:r w:rsidR="00C62F86">
        <w:t xml:space="preserve">hỉ được </w:t>
      </w:r>
      <w:r>
        <w:t>sử dụng các trang được liệt kê trong “Site Map For Normal User”</w:t>
      </w:r>
      <w:r w:rsidR="00F41206">
        <w:t>.</w:t>
      </w:r>
    </w:p>
    <w:p w:rsidR="00E06B8F" w:rsidRDefault="00E06B8F" w:rsidP="00191641">
      <w:r>
        <w:t>Được phép đăng ký tài khoản mới</w:t>
      </w:r>
      <w:r w:rsidR="00AB7B6F">
        <w:t>, xem thông tin profile</w:t>
      </w:r>
      <w:r w:rsidR="00CC5CB9">
        <w:t>, đổi password đăng nhập</w:t>
      </w:r>
      <w:r w:rsidR="001C33E1">
        <w:t>.</w:t>
      </w:r>
    </w:p>
    <w:p w:rsidR="00E44CDE" w:rsidRDefault="00E44CDE" w:rsidP="00E44CDE">
      <w:pPr>
        <w:pStyle w:val="Heading2"/>
      </w:pPr>
      <w:bookmarkStart w:id="6" w:name="_Toc240822527"/>
      <w:r>
        <w:t>Anonymous Users</w:t>
      </w:r>
      <w:bookmarkEnd w:id="6"/>
    </w:p>
    <w:p w:rsidR="00E44CDE" w:rsidRDefault="00E44CDE" w:rsidP="00E44CDE">
      <w:r>
        <w:t>Chỉ được sử dụng các trang được liệt kê trong “Site Map For Normal User”.</w:t>
      </w:r>
    </w:p>
    <w:p w:rsidR="00E44CDE" w:rsidRDefault="00E44CDE" w:rsidP="00E44CDE">
      <w:pPr>
        <w:rPr>
          <w:lang w:val="vi-VN"/>
        </w:rPr>
      </w:pPr>
      <w:r>
        <w:t>Được phép đăng ký tài khoản mới, xem thông tin profile, đổi password đăng nhập.</w:t>
      </w:r>
    </w:p>
    <w:p w:rsidR="00E44CDE" w:rsidRDefault="00E44CDE" w:rsidP="00191641">
      <w:pPr>
        <w:rPr>
          <w:lang w:val="vi-VN"/>
        </w:rPr>
      </w:pPr>
    </w:p>
    <w:p w:rsidR="00FD7726" w:rsidRDefault="00D12D40" w:rsidP="00191641">
      <w:pPr>
        <w:pStyle w:val="Heading1"/>
      </w:pPr>
      <w:bookmarkStart w:id="7" w:name="_Toc240822528"/>
      <w:r>
        <w:t>Index.php</w:t>
      </w:r>
      <w:r w:rsidR="00FD7726">
        <w:t>:</w:t>
      </w:r>
      <w:bookmarkEnd w:id="7"/>
    </w:p>
    <w:p w:rsidR="00D12D40" w:rsidRPr="00D12D40" w:rsidRDefault="002C5C67" w:rsidP="00D12D40">
      <w:r>
        <w:rPr>
          <w:noProof/>
          <w:lang w:val="en-US"/>
        </w:rPr>
        <w:drawing>
          <wp:inline distT="0" distB="0" distL="0" distR="0">
            <wp:extent cx="3889375" cy="3497580"/>
            <wp:effectExtent l="19050" t="0" r="0" b="0"/>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srcRect/>
                    <a:stretch>
                      <a:fillRect/>
                    </a:stretch>
                  </pic:blipFill>
                  <pic:spPr bwMode="auto">
                    <a:xfrm>
                      <a:off x="0" y="0"/>
                      <a:ext cx="3889375" cy="3497580"/>
                    </a:xfrm>
                    <a:prstGeom prst="rect">
                      <a:avLst/>
                    </a:prstGeom>
                    <a:noFill/>
                    <a:ln w="9525">
                      <a:noFill/>
                      <a:miter lim="800000"/>
                      <a:headEnd/>
                      <a:tailEnd/>
                    </a:ln>
                  </pic:spPr>
                </pic:pic>
              </a:graphicData>
            </a:graphic>
          </wp:inline>
        </w:drawing>
      </w:r>
    </w:p>
    <w:p w:rsidR="00A43F80" w:rsidRPr="00F544B3" w:rsidRDefault="002F25FC" w:rsidP="00191641">
      <w:pPr>
        <w:pStyle w:val="Heading2"/>
      </w:pPr>
      <w:bookmarkStart w:id="8" w:name="_Toc240822529"/>
      <w:r>
        <w:t>Header</w:t>
      </w:r>
      <w:bookmarkEnd w:id="8"/>
    </w:p>
    <w:p w:rsidR="00A43F80" w:rsidRPr="00F544B3" w:rsidRDefault="00A43F80" w:rsidP="00191641">
      <w:pPr>
        <w:pStyle w:val="Heading3"/>
      </w:pPr>
      <w:bookmarkStart w:id="9" w:name="_Toc235899749"/>
      <w:bookmarkStart w:id="10" w:name="_Toc240822530"/>
      <w:r w:rsidRPr="00F544B3">
        <w:t>Description</w:t>
      </w:r>
      <w:bookmarkEnd w:id="9"/>
      <w:bookmarkEnd w:id="10"/>
    </w:p>
    <w:p w:rsidR="00A43F80" w:rsidRDefault="00483891" w:rsidP="00191641">
      <w:r>
        <w:t>Header của toàn bộ các trang trong hệ thống, được dùng lại trong tất cả các trang thuộc hệ thống.</w:t>
      </w:r>
    </w:p>
    <w:p w:rsidR="00483891" w:rsidRPr="00F544B3" w:rsidRDefault="00483891" w:rsidP="00191641">
      <w:r>
        <w:t>Chỉ cần banner đại diện là được.</w:t>
      </w:r>
    </w:p>
    <w:p w:rsidR="00A43F80" w:rsidRPr="00F544B3" w:rsidRDefault="00A43F80" w:rsidP="00191641">
      <w:pPr>
        <w:pStyle w:val="Heading3"/>
      </w:pPr>
      <w:bookmarkStart w:id="11" w:name="_Toc235899750"/>
      <w:bookmarkStart w:id="12" w:name="_Toc240822531"/>
      <w:r w:rsidRPr="00F544B3">
        <w:lastRenderedPageBreak/>
        <w:t>Actors</w:t>
      </w:r>
      <w:bookmarkEnd w:id="11"/>
      <w:bookmarkEnd w:id="12"/>
      <w:r w:rsidRPr="00F544B3">
        <w:tab/>
      </w:r>
    </w:p>
    <w:p w:rsidR="00A43F80" w:rsidRPr="00F544B3" w:rsidRDefault="00A43F80" w:rsidP="00191641">
      <w:r>
        <w:t>Admin</w:t>
      </w:r>
      <w:r w:rsidR="005024FC">
        <w:t>istrator</w:t>
      </w:r>
      <w:r w:rsidR="008D055F">
        <w:t xml:space="preserve"> – </w:t>
      </w:r>
      <w:r w:rsidR="005024FC">
        <w:t>normal user</w:t>
      </w:r>
      <w:r>
        <w:t>.</w:t>
      </w:r>
    </w:p>
    <w:p w:rsidR="00A43F80" w:rsidRPr="00F544B3" w:rsidRDefault="00A43F80" w:rsidP="00191641">
      <w:pPr>
        <w:pStyle w:val="Heading3"/>
      </w:pPr>
      <w:bookmarkStart w:id="13" w:name="_Toc235899751"/>
      <w:bookmarkStart w:id="14" w:name="_Toc240822532"/>
      <w:r w:rsidRPr="00F544B3">
        <w:t>Related screens</w:t>
      </w:r>
      <w:bookmarkEnd w:id="13"/>
      <w:bookmarkEnd w:id="14"/>
      <w:r w:rsidRPr="00F544B3">
        <w:t xml:space="preserve"> </w:t>
      </w:r>
      <w:r w:rsidRPr="00F544B3">
        <w:tab/>
      </w:r>
    </w:p>
    <w:p w:rsidR="00A43F80" w:rsidRDefault="00432A32" w:rsidP="00191641">
      <w:r>
        <w:t>Không có</w:t>
      </w:r>
    </w:p>
    <w:p w:rsidR="00A43F80" w:rsidRPr="00F544B3" w:rsidRDefault="00A43F80" w:rsidP="00191641">
      <w:pPr>
        <w:pStyle w:val="Heading3"/>
      </w:pPr>
      <w:bookmarkStart w:id="15" w:name="_Toc235899752"/>
      <w:bookmarkStart w:id="16" w:name="_Toc240822533"/>
      <w:r w:rsidRPr="00F544B3">
        <w:t>Common Business rules and constraints</w:t>
      </w:r>
      <w:bookmarkEnd w:id="15"/>
      <w:bookmarkEnd w:id="16"/>
    </w:p>
    <w:p w:rsidR="00A43F80" w:rsidRDefault="00A43F80" w:rsidP="00DD080E">
      <w:r w:rsidRPr="00F544B3">
        <w:t xml:space="preserve">- </w:t>
      </w:r>
      <w:r w:rsidR="00DD080E">
        <w:t>Header do nhóm thiết kế tự quyết định về màu sắc và nội dung.</w:t>
      </w:r>
    </w:p>
    <w:p w:rsidR="00A43F80" w:rsidRDefault="00A43F80" w:rsidP="00191641">
      <w:pPr>
        <w:pStyle w:val="Heading3"/>
      </w:pPr>
      <w:bookmarkStart w:id="17" w:name="_Toc235899753"/>
      <w:bookmarkStart w:id="18" w:name="_Toc240822534"/>
      <w:r w:rsidRPr="00F544B3">
        <w:t>Flow of events</w:t>
      </w:r>
      <w:bookmarkEnd w:id="17"/>
      <w:bookmarkEnd w:id="18"/>
    </w:p>
    <w:p w:rsidR="00D164DA" w:rsidRPr="00D164DA" w:rsidRDefault="00D164DA" w:rsidP="00D164DA">
      <w:r>
        <w:t>Không có</w:t>
      </w:r>
    </w:p>
    <w:p w:rsidR="00A43F80" w:rsidRPr="00F544B3" w:rsidRDefault="00A43F80" w:rsidP="00191641">
      <w:pPr>
        <w:pStyle w:val="Heading3"/>
      </w:pPr>
      <w:bookmarkStart w:id="19" w:name="_Toc235899754"/>
      <w:bookmarkStart w:id="20" w:name="_Toc240822535"/>
      <w:r w:rsidRPr="00F544B3">
        <w:t>Pre-condition</w:t>
      </w:r>
      <w:bookmarkEnd w:id="19"/>
      <w:bookmarkEnd w:id="20"/>
    </w:p>
    <w:p w:rsidR="00A43F80" w:rsidRPr="00F544B3" w:rsidRDefault="004F44E0" w:rsidP="00191641">
      <w:r>
        <w:t>Actor dùng trình duyệt vào trang web</w:t>
      </w:r>
    </w:p>
    <w:p w:rsidR="00A43F80" w:rsidRPr="00F544B3" w:rsidRDefault="00A43F80" w:rsidP="00191641">
      <w:pPr>
        <w:pStyle w:val="Heading3"/>
      </w:pPr>
      <w:bookmarkStart w:id="21" w:name="_Toc235899755"/>
      <w:bookmarkStart w:id="22" w:name="_Toc240822536"/>
      <w:r w:rsidRPr="00F544B3">
        <w:t>Post-condition</w:t>
      </w:r>
      <w:bookmarkEnd w:id="21"/>
      <w:bookmarkEnd w:id="22"/>
    </w:p>
    <w:p w:rsidR="00A43F80" w:rsidRPr="00F544B3" w:rsidRDefault="003F68D6" w:rsidP="00191641">
      <w:r>
        <w:t>Không có</w:t>
      </w:r>
      <w:r w:rsidR="00A43F80">
        <w:t>.</w:t>
      </w:r>
    </w:p>
    <w:p w:rsidR="000E5050" w:rsidRPr="00F544B3" w:rsidRDefault="000E5050" w:rsidP="000E5050">
      <w:pPr>
        <w:pStyle w:val="Heading2"/>
      </w:pPr>
      <w:bookmarkStart w:id="23" w:name="_Toc240822537"/>
      <w:r>
        <w:t>Sidebar</w:t>
      </w:r>
      <w:bookmarkEnd w:id="23"/>
    </w:p>
    <w:p w:rsidR="000E5050" w:rsidRPr="00F544B3" w:rsidRDefault="000E5050" w:rsidP="000E5050">
      <w:pPr>
        <w:pStyle w:val="Heading3"/>
      </w:pPr>
      <w:bookmarkStart w:id="24" w:name="_Toc240822538"/>
      <w:r w:rsidRPr="00F544B3">
        <w:t>Description</w:t>
      </w:r>
      <w:bookmarkEnd w:id="24"/>
    </w:p>
    <w:p w:rsidR="000E5050" w:rsidRDefault="00F95711" w:rsidP="000E5050">
      <w:r>
        <w:t>Sidebar</w:t>
      </w:r>
      <w:r w:rsidR="000E5050">
        <w:t xml:space="preserve"> của toàn bộ các trang trong hệ thống, được dùng lại trong tất cả các trang thuộc hệ thống.</w:t>
      </w:r>
    </w:p>
    <w:p w:rsidR="000E5050" w:rsidRPr="00F544B3" w:rsidRDefault="0046186F" w:rsidP="000E5050">
      <w:r>
        <w:t>Sẽ thay đổi tùy theo</w:t>
      </w:r>
      <w:r w:rsidR="00C356C0">
        <w:t xml:space="preserve"> user đã đăng nhập hay chưa và đăng nhập rồi thì</w:t>
      </w:r>
      <w:r>
        <w:t xml:space="preserve"> người </w:t>
      </w:r>
      <w:r w:rsidR="00C356C0">
        <w:t>đó</w:t>
      </w:r>
      <w:r>
        <w:t xml:space="preserve"> là Administator hay Normal User</w:t>
      </w:r>
      <w:r w:rsidR="000E5050">
        <w:t>.</w:t>
      </w:r>
    </w:p>
    <w:p w:rsidR="000E5050" w:rsidRPr="00F544B3" w:rsidRDefault="000E5050" w:rsidP="000E5050">
      <w:pPr>
        <w:pStyle w:val="Heading3"/>
      </w:pPr>
      <w:bookmarkStart w:id="25" w:name="_Toc240822539"/>
      <w:r w:rsidRPr="00F544B3">
        <w:t>Actors</w:t>
      </w:r>
      <w:bookmarkEnd w:id="25"/>
      <w:r w:rsidRPr="00F544B3">
        <w:tab/>
      </w:r>
    </w:p>
    <w:p w:rsidR="000E5050" w:rsidRPr="00F544B3" w:rsidRDefault="000E5050" w:rsidP="000E5050">
      <w:r>
        <w:t xml:space="preserve">Administrator – </w:t>
      </w:r>
      <w:r w:rsidR="000B5DDB">
        <w:t>Normal U</w:t>
      </w:r>
      <w:r>
        <w:t>ser</w:t>
      </w:r>
      <w:r w:rsidR="00E758E0">
        <w:t xml:space="preserve"> – Anonymous User</w:t>
      </w:r>
      <w:r>
        <w:t>.</w:t>
      </w:r>
    </w:p>
    <w:p w:rsidR="000E5050" w:rsidRPr="00F544B3" w:rsidRDefault="000E5050" w:rsidP="000E5050">
      <w:pPr>
        <w:pStyle w:val="Heading3"/>
      </w:pPr>
      <w:bookmarkStart w:id="26" w:name="_Toc240822540"/>
      <w:r w:rsidRPr="00F544B3">
        <w:lastRenderedPageBreak/>
        <w:t>Related screens</w:t>
      </w:r>
      <w:bookmarkEnd w:id="26"/>
      <w:r w:rsidRPr="00F544B3">
        <w:t xml:space="preserve"> </w:t>
      </w:r>
      <w:r w:rsidRPr="00F544B3">
        <w:tab/>
      </w:r>
    </w:p>
    <w:p w:rsidR="00C0788A" w:rsidRDefault="00EC7C71" w:rsidP="00C0788A">
      <w:pPr>
        <w:keepNext/>
      </w:pPr>
      <w:r>
        <w:rPr>
          <w:noProof/>
          <w:lang w:val="en-US"/>
        </w:rPr>
        <w:drawing>
          <wp:inline distT="0" distB="0" distL="0" distR="0">
            <wp:extent cx="5397500" cy="1828800"/>
            <wp:effectExtent l="19050" t="0" r="0" b="0"/>
            <wp:docPr id="64"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4" cstate="print"/>
                    <a:srcRect/>
                    <a:stretch>
                      <a:fillRect/>
                    </a:stretch>
                  </pic:blipFill>
                  <pic:spPr bwMode="auto">
                    <a:xfrm>
                      <a:off x="0" y="0"/>
                      <a:ext cx="5397500" cy="1828800"/>
                    </a:xfrm>
                    <a:prstGeom prst="rect">
                      <a:avLst/>
                    </a:prstGeom>
                    <a:noFill/>
                    <a:ln w="9525">
                      <a:noFill/>
                      <a:miter lim="800000"/>
                      <a:headEnd/>
                      <a:tailEnd/>
                    </a:ln>
                  </pic:spPr>
                </pic:pic>
              </a:graphicData>
            </a:graphic>
          </wp:inline>
        </w:drawing>
      </w:r>
    </w:p>
    <w:p w:rsidR="000E5050" w:rsidRDefault="00C0788A" w:rsidP="00C0788A">
      <w:pPr>
        <w:pStyle w:val="Caption"/>
        <w:rPr>
          <w:noProof/>
        </w:rPr>
      </w:pPr>
      <w:r>
        <w:t xml:space="preserve">Figure </w:t>
      </w:r>
      <w:fldSimple w:instr=" SEQ Figure \* ARABIC ">
        <w:r w:rsidR="00681F76">
          <w:rPr>
            <w:noProof/>
          </w:rPr>
          <w:t>1</w:t>
        </w:r>
      </w:fldSimple>
      <w:r>
        <w:rPr>
          <w:noProof/>
        </w:rPr>
        <w:t xml:space="preserve"> Side bar khi chưa đăng nhập</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8"/>
        <w:gridCol w:w="1244"/>
        <w:gridCol w:w="2476"/>
        <w:gridCol w:w="1396"/>
        <w:gridCol w:w="2474"/>
      </w:tblGrid>
      <w:tr w:rsidR="00E94DDD" w:rsidRPr="00F544B3" w:rsidTr="00525655">
        <w:tc>
          <w:tcPr>
            <w:tcW w:w="1878" w:type="dxa"/>
            <w:tcBorders>
              <w:bottom w:val="single" w:sz="4" w:space="0" w:color="auto"/>
            </w:tcBorders>
            <w:shd w:val="clear" w:color="auto" w:fill="CCCCCC"/>
          </w:tcPr>
          <w:p w:rsidR="00E94DDD" w:rsidRPr="00F544B3" w:rsidRDefault="00E94DDD" w:rsidP="00B32687">
            <w:bookmarkStart w:id="27" w:name="OLE_LINK44"/>
            <w:bookmarkStart w:id="28" w:name="OLE_LINK45"/>
            <w:r w:rsidRPr="00F544B3">
              <w:t>Field name</w:t>
            </w:r>
          </w:p>
        </w:tc>
        <w:tc>
          <w:tcPr>
            <w:tcW w:w="1244" w:type="dxa"/>
            <w:tcBorders>
              <w:bottom w:val="single" w:sz="4" w:space="0" w:color="auto"/>
            </w:tcBorders>
            <w:shd w:val="clear" w:color="auto" w:fill="CCCCCC"/>
          </w:tcPr>
          <w:p w:rsidR="00E94DDD" w:rsidRPr="00F544B3" w:rsidRDefault="00E94DDD" w:rsidP="00B32687">
            <w:r w:rsidRPr="00F544B3">
              <w:t>Type</w:t>
            </w:r>
          </w:p>
        </w:tc>
        <w:tc>
          <w:tcPr>
            <w:tcW w:w="2476" w:type="dxa"/>
            <w:tcBorders>
              <w:bottom w:val="single" w:sz="4" w:space="0" w:color="auto"/>
            </w:tcBorders>
            <w:shd w:val="clear" w:color="auto" w:fill="CCCCCC"/>
          </w:tcPr>
          <w:p w:rsidR="00E94DDD" w:rsidRPr="00F544B3" w:rsidRDefault="00E94DDD" w:rsidP="00B32687">
            <w:r w:rsidRPr="00F544B3">
              <w:t>Constraints and business rules</w:t>
            </w:r>
          </w:p>
        </w:tc>
        <w:tc>
          <w:tcPr>
            <w:tcW w:w="1396" w:type="dxa"/>
            <w:tcBorders>
              <w:bottom w:val="single" w:sz="4" w:space="0" w:color="auto"/>
            </w:tcBorders>
            <w:shd w:val="clear" w:color="auto" w:fill="CCCCCC"/>
          </w:tcPr>
          <w:p w:rsidR="00E94DDD" w:rsidRPr="00F544B3" w:rsidRDefault="00E94DDD" w:rsidP="00B32687">
            <w:r w:rsidRPr="00F544B3">
              <w:t>Action</w:t>
            </w:r>
          </w:p>
        </w:tc>
        <w:tc>
          <w:tcPr>
            <w:tcW w:w="2474" w:type="dxa"/>
            <w:tcBorders>
              <w:bottom w:val="single" w:sz="4" w:space="0" w:color="auto"/>
            </w:tcBorders>
            <w:shd w:val="clear" w:color="auto" w:fill="CCCCCC"/>
          </w:tcPr>
          <w:p w:rsidR="00E94DDD" w:rsidRPr="00F544B3" w:rsidRDefault="00E94DDD" w:rsidP="00B32687">
            <w:r w:rsidRPr="00F544B3">
              <w:t>Event</w:t>
            </w:r>
          </w:p>
        </w:tc>
      </w:tr>
      <w:tr w:rsidR="00E94DDD" w:rsidRPr="00F544B3" w:rsidTr="00525655">
        <w:tc>
          <w:tcPr>
            <w:tcW w:w="1878" w:type="dxa"/>
          </w:tcPr>
          <w:p w:rsidR="00E94DDD" w:rsidRPr="00F544B3" w:rsidRDefault="00131818" w:rsidP="00B32687">
            <w:r>
              <w:t>Home – Event - Register</w:t>
            </w:r>
          </w:p>
        </w:tc>
        <w:tc>
          <w:tcPr>
            <w:tcW w:w="1244" w:type="dxa"/>
          </w:tcPr>
          <w:p w:rsidR="00E94DDD" w:rsidRPr="00F544B3" w:rsidRDefault="006F5894" w:rsidP="00B32687">
            <w:r>
              <w:t>Hyperlink</w:t>
            </w:r>
          </w:p>
        </w:tc>
        <w:tc>
          <w:tcPr>
            <w:tcW w:w="2476" w:type="dxa"/>
          </w:tcPr>
          <w:p w:rsidR="00E94DDD" w:rsidRPr="00F544B3" w:rsidRDefault="00E94DDD" w:rsidP="00620CC6">
            <w:r w:rsidRPr="00F544B3">
              <w:t xml:space="preserve">- </w:t>
            </w:r>
            <w:r w:rsidR="00C75A96">
              <w:t>N/A</w:t>
            </w:r>
          </w:p>
        </w:tc>
        <w:tc>
          <w:tcPr>
            <w:tcW w:w="1396" w:type="dxa"/>
          </w:tcPr>
          <w:p w:rsidR="00E94DDD" w:rsidRPr="00B20242" w:rsidRDefault="0023743E" w:rsidP="00B32687">
            <w:r w:rsidRPr="00B20242">
              <w:t>On click</w:t>
            </w:r>
          </w:p>
        </w:tc>
        <w:tc>
          <w:tcPr>
            <w:tcW w:w="2474" w:type="dxa"/>
          </w:tcPr>
          <w:p w:rsidR="00E94DDD" w:rsidRPr="00B20242" w:rsidRDefault="0023743E" w:rsidP="00B32687">
            <w:r w:rsidRPr="00B20242">
              <w:t>Đến trang tương ứng</w:t>
            </w:r>
          </w:p>
        </w:tc>
      </w:tr>
      <w:tr w:rsidR="00E94DDD" w:rsidRPr="00F544B3" w:rsidTr="00525655">
        <w:tc>
          <w:tcPr>
            <w:tcW w:w="1878" w:type="dxa"/>
          </w:tcPr>
          <w:p w:rsidR="00E94DDD" w:rsidRPr="00F544B3" w:rsidRDefault="00525655" w:rsidP="00B32687">
            <w:r>
              <w:t>Email</w:t>
            </w:r>
          </w:p>
        </w:tc>
        <w:tc>
          <w:tcPr>
            <w:tcW w:w="1244" w:type="dxa"/>
          </w:tcPr>
          <w:p w:rsidR="00E94DDD" w:rsidRPr="00F544B3" w:rsidRDefault="00E94DDD" w:rsidP="00B32687">
            <w:r w:rsidRPr="00F544B3">
              <w:t>Text box</w:t>
            </w:r>
          </w:p>
        </w:tc>
        <w:tc>
          <w:tcPr>
            <w:tcW w:w="2476" w:type="dxa"/>
          </w:tcPr>
          <w:p w:rsidR="00E94DDD" w:rsidRPr="00F544B3" w:rsidRDefault="00E94DDD" w:rsidP="004548E5">
            <w:r w:rsidRPr="00F544B3">
              <w:t xml:space="preserve">- </w:t>
            </w:r>
            <w:r w:rsidR="004548E5">
              <w:t>Kiểu email</w:t>
            </w:r>
          </w:p>
        </w:tc>
        <w:tc>
          <w:tcPr>
            <w:tcW w:w="1396" w:type="dxa"/>
          </w:tcPr>
          <w:p w:rsidR="00E94DDD" w:rsidRPr="00F544B3" w:rsidRDefault="00E94DDD" w:rsidP="00B32687"/>
        </w:tc>
        <w:tc>
          <w:tcPr>
            <w:tcW w:w="2474" w:type="dxa"/>
          </w:tcPr>
          <w:p w:rsidR="00E94DDD" w:rsidRPr="00F544B3" w:rsidRDefault="00E94DDD" w:rsidP="00B32687"/>
        </w:tc>
      </w:tr>
      <w:tr w:rsidR="00E94DDD" w:rsidRPr="00F544B3" w:rsidTr="00525655">
        <w:tc>
          <w:tcPr>
            <w:tcW w:w="1878" w:type="dxa"/>
          </w:tcPr>
          <w:p w:rsidR="00E94DDD" w:rsidRPr="00F544B3" w:rsidRDefault="00E94DDD" w:rsidP="0066723B">
            <w:r>
              <w:t>Remember me</w:t>
            </w:r>
          </w:p>
        </w:tc>
        <w:tc>
          <w:tcPr>
            <w:tcW w:w="1244" w:type="dxa"/>
          </w:tcPr>
          <w:p w:rsidR="00E94DDD" w:rsidRPr="00F544B3" w:rsidRDefault="00E94DDD" w:rsidP="00B32687">
            <w:r>
              <w:t>Check box</w:t>
            </w:r>
          </w:p>
        </w:tc>
        <w:tc>
          <w:tcPr>
            <w:tcW w:w="2476" w:type="dxa"/>
          </w:tcPr>
          <w:p w:rsidR="00E94DDD" w:rsidRPr="00F544B3" w:rsidRDefault="006B53CC" w:rsidP="006B53CC">
            <w:r>
              <w:t>- N/A</w:t>
            </w:r>
          </w:p>
        </w:tc>
        <w:tc>
          <w:tcPr>
            <w:tcW w:w="1396" w:type="dxa"/>
          </w:tcPr>
          <w:p w:rsidR="00E94DDD" w:rsidRPr="00F544B3" w:rsidRDefault="009230D7" w:rsidP="00B32687">
            <w:r>
              <w:t>On click</w:t>
            </w:r>
          </w:p>
        </w:tc>
        <w:tc>
          <w:tcPr>
            <w:tcW w:w="2474" w:type="dxa"/>
          </w:tcPr>
          <w:p w:rsidR="00E94DDD" w:rsidRPr="00F544B3" w:rsidRDefault="001F04AF" w:rsidP="00B32687">
            <w:r>
              <w:t>Nhớ email &amp; Password trong 2 tuần</w:t>
            </w:r>
          </w:p>
        </w:tc>
      </w:tr>
      <w:tr w:rsidR="00E94DDD" w:rsidRPr="00F544B3" w:rsidTr="00525655">
        <w:tc>
          <w:tcPr>
            <w:tcW w:w="1878" w:type="dxa"/>
          </w:tcPr>
          <w:p w:rsidR="00E94DDD" w:rsidRDefault="00E94DDD" w:rsidP="009B273C">
            <w:r>
              <w:t>Login</w:t>
            </w:r>
          </w:p>
        </w:tc>
        <w:tc>
          <w:tcPr>
            <w:tcW w:w="1244" w:type="dxa"/>
          </w:tcPr>
          <w:p w:rsidR="00E94DDD" w:rsidRDefault="00576B99" w:rsidP="00B32687">
            <w:r>
              <w:t>B</w:t>
            </w:r>
            <w:r w:rsidR="00E94DDD">
              <w:t>utton</w:t>
            </w:r>
          </w:p>
        </w:tc>
        <w:tc>
          <w:tcPr>
            <w:tcW w:w="2476" w:type="dxa"/>
          </w:tcPr>
          <w:p w:rsidR="00E94DDD" w:rsidRPr="00F544B3" w:rsidRDefault="00576B99" w:rsidP="00576B99">
            <w:r>
              <w:t>- N/A</w:t>
            </w:r>
          </w:p>
        </w:tc>
        <w:tc>
          <w:tcPr>
            <w:tcW w:w="1396" w:type="dxa"/>
          </w:tcPr>
          <w:p w:rsidR="00E94DDD" w:rsidRPr="00F544B3" w:rsidRDefault="00E94DDD" w:rsidP="00B32687">
            <w:r>
              <w:t>onclick</w:t>
            </w:r>
          </w:p>
        </w:tc>
        <w:tc>
          <w:tcPr>
            <w:tcW w:w="2474" w:type="dxa"/>
          </w:tcPr>
          <w:p w:rsidR="00E94DDD" w:rsidRPr="00F544B3" w:rsidRDefault="0099077A" w:rsidP="00A96A79">
            <w:r>
              <w:t>Gọi chức năng kiểm tran email &amp; Password trong database.</w:t>
            </w:r>
          </w:p>
        </w:tc>
      </w:tr>
      <w:bookmarkEnd w:id="27"/>
      <w:bookmarkEnd w:id="28"/>
    </w:tbl>
    <w:p w:rsidR="00E94DDD" w:rsidRPr="00E94DDD" w:rsidRDefault="00E94DDD" w:rsidP="00C0788A">
      <w:pPr>
        <w:pStyle w:val="Caption"/>
        <w:rPr>
          <w:i w:val="0"/>
        </w:rPr>
      </w:pPr>
    </w:p>
    <w:p w:rsidR="009B51E5" w:rsidRDefault="009B51E5" w:rsidP="009B51E5">
      <w:pPr>
        <w:pStyle w:val="Caption"/>
        <w:keepNext/>
      </w:pPr>
      <w:r>
        <w:t xml:space="preserve">Figure </w:t>
      </w:r>
      <w:fldSimple w:instr=" SEQ Figure \* ARABIC ">
        <w:r w:rsidR="00681F76">
          <w:rPr>
            <w:noProof/>
          </w:rPr>
          <w:t>2</w:t>
        </w:r>
      </w:fldSimple>
      <w:r>
        <w:t xml:space="preserve"> Sidebar Normal User đã đăng nhập</w:t>
      </w:r>
    </w:p>
    <w:p w:rsidR="00C0788A" w:rsidRDefault="001B0DB1" w:rsidP="00C0788A">
      <w:pPr>
        <w:keepNext/>
      </w:pPr>
      <w:r>
        <w:rPr>
          <w:noProof/>
          <w:lang w:val="en-US"/>
        </w:rPr>
        <w:drawing>
          <wp:inline distT="0" distB="0" distL="0" distR="0">
            <wp:extent cx="5397500" cy="2047240"/>
            <wp:effectExtent l="19050" t="0" r="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cstate="print"/>
                    <a:srcRect/>
                    <a:stretch>
                      <a:fillRect/>
                    </a:stretch>
                  </pic:blipFill>
                  <pic:spPr bwMode="auto">
                    <a:xfrm>
                      <a:off x="0" y="0"/>
                      <a:ext cx="5397500" cy="2047240"/>
                    </a:xfrm>
                    <a:prstGeom prst="rect">
                      <a:avLst/>
                    </a:prstGeom>
                    <a:noFill/>
                    <a:ln w="9525">
                      <a:noFill/>
                      <a:miter lim="800000"/>
                      <a:headEnd/>
                      <a:tailEnd/>
                    </a:ln>
                  </pic:spPr>
                </pic:pic>
              </a:graphicData>
            </a:graphic>
          </wp:inline>
        </w:drawing>
      </w:r>
    </w:p>
    <w:p w:rsidR="00EF45BE" w:rsidRDefault="00FB27A2" w:rsidP="00C0788A">
      <w:pPr>
        <w:pStyle w:val="Caption"/>
      </w:pPr>
      <w:r>
        <w:t>Table cho</w:t>
      </w:r>
      <w:r w:rsidR="00C0788A">
        <w:t xml:space="preserve"> Sidebar của Normal user đã đăng nhập</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8"/>
        <w:gridCol w:w="1244"/>
        <w:gridCol w:w="2476"/>
        <w:gridCol w:w="1396"/>
        <w:gridCol w:w="2474"/>
      </w:tblGrid>
      <w:tr w:rsidR="00023C6B" w:rsidRPr="00F544B3" w:rsidTr="00B32687">
        <w:tc>
          <w:tcPr>
            <w:tcW w:w="1878" w:type="dxa"/>
            <w:tcBorders>
              <w:bottom w:val="single" w:sz="4" w:space="0" w:color="auto"/>
            </w:tcBorders>
            <w:shd w:val="clear" w:color="auto" w:fill="CCCCCC"/>
          </w:tcPr>
          <w:p w:rsidR="00023C6B" w:rsidRPr="00F544B3" w:rsidRDefault="00023C6B" w:rsidP="00B32687">
            <w:r w:rsidRPr="00F544B3">
              <w:t>Field name</w:t>
            </w:r>
          </w:p>
        </w:tc>
        <w:tc>
          <w:tcPr>
            <w:tcW w:w="1244" w:type="dxa"/>
            <w:tcBorders>
              <w:bottom w:val="single" w:sz="4" w:space="0" w:color="auto"/>
            </w:tcBorders>
            <w:shd w:val="clear" w:color="auto" w:fill="CCCCCC"/>
          </w:tcPr>
          <w:p w:rsidR="00023C6B" w:rsidRPr="00F544B3" w:rsidRDefault="00023C6B" w:rsidP="00B32687">
            <w:r w:rsidRPr="00F544B3">
              <w:t>Type</w:t>
            </w:r>
          </w:p>
        </w:tc>
        <w:tc>
          <w:tcPr>
            <w:tcW w:w="2476" w:type="dxa"/>
            <w:tcBorders>
              <w:bottom w:val="single" w:sz="4" w:space="0" w:color="auto"/>
            </w:tcBorders>
            <w:shd w:val="clear" w:color="auto" w:fill="CCCCCC"/>
          </w:tcPr>
          <w:p w:rsidR="00023C6B" w:rsidRPr="00F544B3" w:rsidRDefault="00023C6B" w:rsidP="00B32687">
            <w:r w:rsidRPr="00F544B3">
              <w:t>Constraints and business rules</w:t>
            </w:r>
          </w:p>
        </w:tc>
        <w:tc>
          <w:tcPr>
            <w:tcW w:w="1396" w:type="dxa"/>
            <w:tcBorders>
              <w:bottom w:val="single" w:sz="4" w:space="0" w:color="auto"/>
            </w:tcBorders>
            <w:shd w:val="clear" w:color="auto" w:fill="CCCCCC"/>
          </w:tcPr>
          <w:p w:rsidR="00023C6B" w:rsidRPr="00F544B3" w:rsidRDefault="00023C6B" w:rsidP="00B32687">
            <w:r w:rsidRPr="00F544B3">
              <w:t>Action</w:t>
            </w:r>
          </w:p>
        </w:tc>
        <w:tc>
          <w:tcPr>
            <w:tcW w:w="2474" w:type="dxa"/>
            <w:tcBorders>
              <w:bottom w:val="single" w:sz="4" w:space="0" w:color="auto"/>
            </w:tcBorders>
            <w:shd w:val="clear" w:color="auto" w:fill="CCCCCC"/>
          </w:tcPr>
          <w:p w:rsidR="00023C6B" w:rsidRPr="00F544B3" w:rsidRDefault="00023C6B" w:rsidP="00B32687">
            <w:r w:rsidRPr="00F544B3">
              <w:t>Event</w:t>
            </w:r>
          </w:p>
        </w:tc>
      </w:tr>
      <w:tr w:rsidR="00023C6B" w:rsidRPr="00F544B3" w:rsidTr="00B32687">
        <w:tc>
          <w:tcPr>
            <w:tcW w:w="1878" w:type="dxa"/>
          </w:tcPr>
          <w:p w:rsidR="00023C6B" w:rsidRPr="00F544B3" w:rsidRDefault="00023C6B" w:rsidP="00B32687">
            <w:r>
              <w:t>Home – Event – Register – Change Password</w:t>
            </w:r>
          </w:p>
        </w:tc>
        <w:tc>
          <w:tcPr>
            <w:tcW w:w="1244" w:type="dxa"/>
          </w:tcPr>
          <w:p w:rsidR="00023C6B" w:rsidRPr="00F544B3" w:rsidRDefault="00023C6B" w:rsidP="00B32687">
            <w:r>
              <w:t>Hyperlink</w:t>
            </w:r>
          </w:p>
        </w:tc>
        <w:tc>
          <w:tcPr>
            <w:tcW w:w="2476" w:type="dxa"/>
          </w:tcPr>
          <w:p w:rsidR="00023C6B" w:rsidRPr="00F544B3" w:rsidRDefault="00023C6B" w:rsidP="00B32687">
            <w:r w:rsidRPr="00F544B3">
              <w:t xml:space="preserve">- </w:t>
            </w:r>
            <w:r>
              <w:t>N/A</w:t>
            </w:r>
          </w:p>
        </w:tc>
        <w:tc>
          <w:tcPr>
            <w:tcW w:w="1396" w:type="dxa"/>
          </w:tcPr>
          <w:p w:rsidR="00023C6B" w:rsidRPr="00B20242" w:rsidRDefault="00023C6B" w:rsidP="00B32687">
            <w:r w:rsidRPr="00B20242">
              <w:t>On click</w:t>
            </w:r>
          </w:p>
        </w:tc>
        <w:tc>
          <w:tcPr>
            <w:tcW w:w="2474" w:type="dxa"/>
          </w:tcPr>
          <w:p w:rsidR="00023C6B" w:rsidRPr="00B20242" w:rsidRDefault="00023C6B" w:rsidP="00B32687">
            <w:r w:rsidRPr="00B20242">
              <w:t>Đến trang tương ứng</w:t>
            </w:r>
          </w:p>
        </w:tc>
      </w:tr>
      <w:tr w:rsidR="00BB5E61" w:rsidRPr="00F544B3" w:rsidTr="00B32687">
        <w:tc>
          <w:tcPr>
            <w:tcW w:w="1878" w:type="dxa"/>
          </w:tcPr>
          <w:p w:rsidR="00BB5E61" w:rsidRDefault="00BB5E61" w:rsidP="00B32687">
            <w:r>
              <w:t>User (Logout)</w:t>
            </w:r>
          </w:p>
        </w:tc>
        <w:tc>
          <w:tcPr>
            <w:tcW w:w="1244" w:type="dxa"/>
          </w:tcPr>
          <w:p w:rsidR="00BB5E61" w:rsidRDefault="00E1102D" w:rsidP="00B32687">
            <w:r>
              <w:t>Hyperlink</w:t>
            </w:r>
          </w:p>
        </w:tc>
        <w:tc>
          <w:tcPr>
            <w:tcW w:w="2476" w:type="dxa"/>
          </w:tcPr>
          <w:p w:rsidR="00BB5E61" w:rsidRPr="00F544B3" w:rsidRDefault="00E1102D" w:rsidP="001A34E5">
            <w:r w:rsidRPr="00F544B3">
              <w:t xml:space="preserve">- </w:t>
            </w:r>
            <w:r w:rsidR="00C35D0E">
              <w:t xml:space="preserve">User: được thay thế </w:t>
            </w:r>
            <w:r w:rsidR="001A34E5">
              <w:t>First Name</w:t>
            </w:r>
            <w:r w:rsidR="00C35D0E">
              <w:t xml:space="preserve"> của người đó</w:t>
            </w:r>
          </w:p>
        </w:tc>
        <w:tc>
          <w:tcPr>
            <w:tcW w:w="1396" w:type="dxa"/>
          </w:tcPr>
          <w:p w:rsidR="00BB5E61" w:rsidRPr="00B20242" w:rsidRDefault="00E1102D" w:rsidP="00B32687">
            <w:r>
              <w:t>On click</w:t>
            </w:r>
          </w:p>
        </w:tc>
        <w:tc>
          <w:tcPr>
            <w:tcW w:w="2474" w:type="dxa"/>
          </w:tcPr>
          <w:p w:rsidR="00BB5E61" w:rsidRPr="00B20242" w:rsidRDefault="004021F9" w:rsidP="00732153">
            <w:r>
              <w:t xml:space="preserve">User </w:t>
            </w:r>
            <w:r w:rsidR="00732153">
              <w:t>đăng xuất khỏi hệ thống</w:t>
            </w:r>
          </w:p>
        </w:tc>
      </w:tr>
    </w:tbl>
    <w:p w:rsidR="00023C6B" w:rsidRPr="00023C6B" w:rsidRDefault="00023C6B" w:rsidP="00C0788A">
      <w:pPr>
        <w:pStyle w:val="Caption"/>
        <w:rPr>
          <w:i w:val="0"/>
        </w:rPr>
      </w:pPr>
    </w:p>
    <w:p w:rsidR="00526995" w:rsidRDefault="00526995" w:rsidP="00C0788A">
      <w:pPr>
        <w:keepNext/>
      </w:pPr>
    </w:p>
    <w:p w:rsidR="00642B2D" w:rsidRDefault="00642B2D" w:rsidP="00642B2D">
      <w:pPr>
        <w:pStyle w:val="Caption"/>
        <w:keepNext/>
      </w:pPr>
      <w:r>
        <w:t xml:space="preserve">Figure </w:t>
      </w:r>
      <w:fldSimple w:instr=" SEQ Figure \* ARABIC ">
        <w:r w:rsidR="00681F76">
          <w:rPr>
            <w:noProof/>
          </w:rPr>
          <w:t>3</w:t>
        </w:r>
      </w:fldSimple>
      <w:r>
        <w:t xml:space="preserve"> Sidebar Administrator đã đăng nhập</w:t>
      </w:r>
    </w:p>
    <w:p w:rsidR="00526995" w:rsidRDefault="00CD76BF" w:rsidP="00C0788A">
      <w:pPr>
        <w:keepNext/>
      </w:pPr>
      <w:r>
        <w:rPr>
          <w:noProof/>
          <w:lang w:val="en-US"/>
        </w:rPr>
        <w:drawing>
          <wp:inline distT="0" distB="0" distL="0" distR="0">
            <wp:extent cx="1739900" cy="3677920"/>
            <wp:effectExtent l="19050" t="0" r="0" b="0"/>
            <wp:docPr id="6"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cstate="print"/>
                    <a:srcRect/>
                    <a:stretch>
                      <a:fillRect/>
                    </a:stretch>
                  </pic:blipFill>
                  <pic:spPr bwMode="auto">
                    <a:xfrm>
                      <a:off x="0" y="0"/>
                      <a:ext cx="1739900" cy="3677920"/>
                    </a:xfrm>
                    <a:prstGeom prst="rect">
                      <a:avLst/>
                    </a:prstGeom>
                    <a:noFill/>
                    <a:ln w="9525">
                      <a:noFill/>
                      <a:miter lim="800000"/>
                      <a:headEnd/>
                      <a:tailEnd/>
                    </a:ln>
                  </pic:spPr>
                </pic:pic>
              </a:graphicData>
            </a:graphic>
          </wp:inline>
        </w:drawing>
      </w:r>
    </w:p>
    <w:p w:rsidR="00E23F4B" w:rsidRDefault="00402654" w:rsidP="00C0788A">
      <w:pPr>
        <w:pStyle w:val="Caption"/>
      </w:pPr>
      <w:r>
        <w:t>Table cho</w:t>
      </w:r>
      <w:r w:rsidR="00C0788A">
        <w:t xml:space="preserve"> Sidebar của Administrator đã đăng nhập</w:t>
      </w:r>
    </w:p>
    <w:tbl>
      <w:tblPr>
        <w:tblW w:w="946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tblPr>
      <w:tblGrid>
        <w:gridCol w:w="1878"/>
        <w:gridCol w:w="1244"/>
        <w:gridCol w:w="2476"/>
        <w:gridCol w:w="1396"/>
        <w:gridCol w:w="2474"/>
      </w:tblGrid>
      <w:tr w:rsidR="00F641FE" w:rsidRPr="00F544B3" w:rsidTr="00B32687">
        <w:tc>
          <w:tcPr>
            <w:tcW w:w="1878" w:type="dxa"/>
            <w:tcBorders>
              <w:bottom w:val="single" w:sz="4" w:space="0" w:color="auto"/>
            </w:tcBorders>
            <w:shd w:val="clear" w:color="auto" w:fill="CCCCCC"/>
          </w:tcPr>
          <w:p w:rsidR="00F641FE" w:rsidRPr="00F544B3" w:rsidRDefault="00F641FE" w:rsidP="00B32687">
            <w:r w:rsidRPr="00F544B3">
              <w:t>Field name</w:t>
            </w:r>
          </w:p>
        </w:tc>
        <w:tc>
          <w:tcPr>
            <w:tcW w:w="1244" w:type="dxa"/>
            <w:tcBorders>
              <w:bottom w:val="single" w:sz="4" w:space="0" w:color="auto"/>
            </w:tcBorders>
            <w:shd w:val="clear" w:color="auto" w:fill="CCCCCC"/>
          </w:tcPr>
          <w:p w:rsidR="00F641FE" w:rsidRPr="00F544B3" w:rsidRDefault="00F641FE" w:rsidP="00B32687">
            <w:r w:rsidRPr="00F544B3">
              <w:t>Type</w:t>
            </w:r>
          </w:p>
        </w:tc>
        <w:tc>
          <w:tcPr>
            <w:tcW w:w="2476" w:type="dxa"/>
            <w:tcBorders>
              <w:bottom w:val="single" w:sz="4" w:space="0" w:color="auto"/>
            </w:tcBorders>
            <w:shd w:val="clear" w:color="auto" w:fill="CCCCCC"/>
          </w:tcPr>
          <w:p w:rsidR="00F641FE" w:rsidRPr="00F544B3" w:rsidRDefault="00F641FE" w:rsidP="00B32687">
            <w:r w:rsidRPr="00F544B3">
              <w:t>Constraints and business rules</w:t>
            </w:r>
          </w:p>
        </w:tc>
        <w:tc>
          <w:tcPr>
            <w:tcW w:w="1396" w:type="dxa"/>
            <w:tcBorders>
              <w:bottom w:val="single" w:sz="4" w:space="0" w:color="auto"/>
            </w:tcBorders>
            <w:shd w:val="clear" w:color="auto" w:fill="CCCCCC"/>
          </w:tcPr>
          <w:p w:rsidR="00F641FE" w:rsidRPr="00F544B3" w:rsidRDefault="00F641FE" w:rsidP="00B32687">
            <w:r w:rsidRPr="00F544B3">
              <w:t>Action</w:t>
            </w:r>
          </w:p>
        </w:tc>
        <w:tc>
          <w:tcPr>
            <w:tcW w:w="2474" w:type="dxa"/>
            <w:tcBorders>
              <w:bottom w:val="single" w:sz="4" w:space="0" w:color="auto"/>
            </w:tcBorders>
            <w:shd w:val="clear" w:color="auto" w:fill="CCCCCC"/>
          </w:tcPr>
          <w:p w:rsidR="00F641FE" w:rsidRPr="00F544B3" w:rsidRDefault="00F641FE" w:rsidP="00B32687">
            <w:r w:rsidRPr="00F544B3">
              <w:t>Event</w:t>
            </w:r>
          </w:p>
        </w:tc>
      </w:tr>
      <w:tr w:rsidR="00F641FE" w:rsidRPr="00F544B3" w:rsidTr="00B32687">
        <w:tc>
          <w:tcPr>
            <w:tcW w:w="1878" w:type="dxa"/>
          </w:tcPr>
          <w:p w:rsidR="00F641FE" w:rsidRPr="00F544B3" w:rsidRDefault="00FB7480" w:rsidP="00B32687">
            <w:r>
              <w:t>List Event</w:t>
            </w:r>
          </w:p>
        </w:tc>
        <w:tc>
          <w:tcPr>
            <w:tcW w:w="1244" w:type="dxa"/>
          </w:tcPr>
          <w:p w:rsidR="00F641FE" w:rsidRPr="00F544B3" w:rsidRDefault="00F641FE" w:rsidP="00B32687">
            <w:r>
              <w:t>Hyperlink</w:t>
            </w:r>
          </w:p>
        </w:tc>
        <w:tc>
          <w:tcPr>
            <w:tcW w:w="2476" w:type="dxa"/>
          </w:tcPr>
          <w:p w:rsidR="00F641FE" w:rsidRPr="00F544B3" w:rsidRDefault="00F641FE" w:rsidP="00B32687">
            <w:r w:rsidRPr="00F544B3">
              <w:t xml:space="preserve">- </w:t>
            </w:r>
            <w:r w:rsidR="005704C8">
              <w:t>Phải đăng nhập là Administrator</w:t>
            </w:r>
          </w:p>
        </w:tc>
        <w:tc>
          <w:tcPr>
            <w:tcW w:w="1396" w:type="dxa"/>
          </w:tcPr>
          <w:p w:rsidR="00F641FE" w:rsidRPr="00B20242" w:rsidRDefault="00F641FE" w:rsidP="00B32687">
            <w:r w:rsidRPr="00B20242">
              <w:t>On click</w:t>
            </w:r>
          </w:p>
        </w:tc>
        <w:tc>
          <w:tcPr>
            <w:tcW w:w="2474" w:type="dxa"/>
          </w:tcPr>
          <w:p w:rsidR="00F641FE" w:rsidRPr="00B20242" w:rsidRDefault="001F1F6E" w:rsidP="008D7C7C">
            <w:r>
              <w:t xml:space="preserve">-Đến trang </w:t>
            </w:r>
            <w:r w:rsidR="001213BD">
              <w:t xml:space="preserve">quản trị </w:t>
            </w:r>
            <w:r>
              <w:t>các event đã post</w:t>
            </w:r>
            <w:r w:rsidR="00364F00">
              <w:t>.</w:t>
            </w:r>
          </w:p>
        </w:tc>
      </w:tr>
      <w:tr w:rsidR="00F641FE" w:rsidRPr="00F544B3" w:rsidTr="00B32687">
        <w:tc>
          <w:tcPr>
            <w:tcW w:w="1878" w:type="dxa"/>
          </w:tcPr>
          <w:p w:rsidR="00F641FE" w:rsidRPr="00F544B3" w:rsidRDefault="00617ACE" w:rsidP="00B32687">
            <w:r>
              <w:t>Create Event</w:t>
            </w:r>
          </w:p>
        </w:tc>
        <w:tc>
          <w:tcPr>
            <w:tcW w:w="1244" w:type="dxa"/>
          </w:tcPr>
          <w:p w:rsidR="00F641FE" w:rsidRPr="00F544B3" w:rsidRDefault="00160705" w:rsidP="00B32687">
            <w:r>
              <w:t>Hyperlink</w:t>
            </w:r>
          </w:p>
        </w:tc>
        <w:tc>
          <w:tcPr>
            <w:tcW w:w="2476" w:type="dxa"/>
          </w:tcPr>
          <w:p w:rsidR="00F641FE" w:rsidRPr="00F544B3" w:rsidRDefault="00293035" w:rsidP="00B32687">
            <w:r w:rsidRPr="00F544B3">
              <w:t xml:space="preserve">- </w:t>
            </w:r>
            <w:r>
              <w:t>Phải đăng nhập là Administrator</w:t>
            </w:r>
          </w:p>
        </w:tc>
        <w:tc>
          <w:tcPr>
            <w:tcW w:w="1396" w:type="dxa"/>
          </w:tcPr>
          <w:p w:rsidR="00F641FE" w:rsidRPr="00F544B3" w:rsidRDefault="00BD4466" w:rsidP="00B32687">
            <w:r>
              <w:t>On click</w:t>
            </w:r>
          </w:p>
        </w:tc>
        <w:tc>
          <w:tcPr>
            <w:tcW w:w="2474" w:type="dxa"/>
          </w:tcPr>
          <w:p w:rsidR="00F641FE" w:rsidRPr="00F544B3" w:rsidRDefault="00DB5252" w:rsidP="00B32687">
            <w:r>
              <w:t>Đến trang tạo mới 1 event</w:t>
            </w:r>
          </w:p>
        </w:tc>
      </w:tr>
      <w:tr w:rsidR="007F0E38" w:rsidRPr="00F544B3" w:rsidTr="00B32687">
        <w:tc>
          <w:tcPr>
            <w:tcW w:w="1878" w:type="dxa"/>
          </w:tcPr>
          <w:p w:rsidR="007F0E38" w:rsidRPr="00F544B3" w:rsidRDefault="007F0E38" w:rsidP="00B32687">
            <w:r>
              <w:t>Waiting List</w:t>
            </w:r>
          </w:p>
        </w:tc>
        <w:tc>
          <w:tcPr>
            <w:tcW w:w="1244" w:type="dxa"/>
          </w:tcPr>
          <w:p w:rsidR="007F0E38" w:rsidRPr="00F544B3" w:rsidRDefault="007F0E38" w:rsidP="00B32687">
            <w:r>
              <w:t>Hyperlink</w:t>
            </w:r>
          </w:p>
        </w:tc>
        <w:tc>
          <w:tcPr>
            <w:tcW w:w="2476" w:type="dxa"/>
          </w:tcPr>
          <w:p w:rsidR="007F0E38" w:rsidRPr="00F544B3" w:rsidRDefault="007F0E38" w:rsidP="00B32687">
            <w:r w:rsidRPr="00F544B3">
              <w:t xml:space="preserve">- </w:t>
            </w:r>
            <w:r>
              <w:t>Phải đăng nhập là Administrator</w:t>
            </w:r>
          </w:p>
        </w:tc>
        <w:tc>
          <w:tcPr>
            <w:tcW w:w="1396" w:type="dxa"/>
          </w:tcPr>
          <w:p w:rsidR="007F0E38" w:rsidRPr="00F544B3" w:rsidRDefault="007F0E38" w:rsidP="00B32687">
            <w:r>
              <w:t>On click</w:t>
            </w:r>
          </w:p>
        </w:tc>
        <w:tc>
          <w:tcPr>
            <w:tcW w:w="2474" w:type="dxa"/>
          </w:tcPr>
          <w:p w:rsidR="007F0E38" w:rsidRPr="00F544B3" w:rsidRDefault="003C0F7D" w:rsidP="00B32687">
            <w:r>
              <w:t>Đến trang liệt kê các user chưa được rate</w:t>
            </w:r>
          </w:p>
        </w:tc>
      </w:tr>
      <w:tr w:rsidR="007F0E38" w:rsidRPr="00F544B3" w:rsidTr="00B32687">
        <w:tc>
          <w:tcPr>
            <w:tcW w:w="1878" w:type="dxa"/>
          </w:tcPr>
          <w:p w:rsidR="007F0E38" w:rsidRDefault="001D0DCE" w:rsidP="00B32687">
            <w:bookmarkStart w:id="29" w:name="_Hlk240816433"/>
            <w:r>
              <w:t>Approve List</w:t>
            </w:r>
          </w:p>
        </w:tc>
        <w:tc>
          <w:tcPr>
            <w:tcW w:w="1244" w:type="dxa"/>
          </w:tcPr>
          <w:p w:rsidR="007F0E38" w:rsidRDefault="001D0DCE" w:rsidP="00B32687">
            <w:r>
              <w:t>Hyperlink</w:t>
            </w:r>
          </w:p>
        </w:tc>
        <w:tc>
          <w:tcPr>
            <w:tcW w:w="2476" w:type="dxa"/>
          </w:tcPr>
          <w:p w:rsidR="007F0E38" w:rsidRPr="00F544B3" w:rsidRDefault="007F0E38" w:rsidP="00B32687">
            <w:r w:rsidRPr="00F544B3">
              <w:t xml:space="preserve">- </w:t>
            </w:r>
            <w:r>
              <w:t>Phải đăng nhập là Administrator</w:t>
            </w:r>
          </w:p>
        </w:tc>
        <w:tc>
          <w:tcPr>
            <w:tcW w:w="1396" w:type="dxa"/>
          </w:tcPr>
          <w:p w:rsidR="007F0E38" w:rsidRPr="00F544B3" w:rsidRDefault="007F0E38" w:rsidP="00B32687">
            <w:r>
              <w:t>onclick</w:t>
            </w:r>
          </w:p>
        </w:tc>
        <w:tc>
          <w:tcPr>
            <w:tcW w:w="2474" w:type="dxa"/>
          </w:tcPr>
          <w:p w:rsidR="007F0E38" w:rsidRPr="00F544B3" w:rsidRDefault="00EC58D6" w:rsidP="00EC58D6">
            <w:r>
              <w:t>Đến trang liệt kê các user chưa được approve</w:t>
            </w:r>
          </w:p>
        </w:tc>
      </w:tr>
      <w:tr w:rsidR="00E92EA5" w:rsidRPr="00F544B3" w:rsidTr="00981237">
        <w:tc>
          <w:tcPr>
            <w:tcW w:w="1878" w:type="dxa"/>
          </w:tcPr>
          <w:p w:rsidR="00E92EA5" w:rsidRDefault="00E92EA5" w:rsidP="00981237">
            <w:r>
              <w:t>Deny List</w:t>
            </w:r>
          </w:p>
        </w:tc>
        <w:tc>
          <w:tcPr>
            <w:tcW w:w="1244" w:type="dxa"/>
          </w:tcPr>
          <w:p w:rsidR="00E92EA5" w:rsidRDefault="00E92EA5" w:rsidP="00981237">
            <w:r>
              <w:t>Hyperlink</w:t>
            </w:r>
          </w:p>
        </w:tc>
        <w:tc>
          <w:tcPr>
            <w:tcW w:w="2476" w:type="dxa"/>
          </w:tcPr>
          <w:p w:rsidR="00E92EA5" w:rsidRPr="00F544B3" w:rsidRDefault="00E92EA5" w:rsidP="00981237">
            <w:r w:rsidRPr="00F544B3">
              <w:t xml:space="preserve">- </w:t>
            </w:r>
            <w:r>
              <w:t>Phải đăng nhập là Administrator</w:t>
            </w:r>
          </w:p>
        </w:tc>
        <w:tc>
          <w:tcPr>
            <w:tcW w:w="1396" w:type="dxa"/>
          </w:tcPr>
          <w:p w:rsidR="00E92EA5" w:rsidRPr="00F544B3" w:rsidRDefault="00E92EA5" w:rsidP="00981237">
            <w:r>
              <w:t>onclick</w:t>
            </w:r>
          </w:p>
        </w:tc>
        <w:tc>
          <w:tcPr>
            <w:tcW w:w="2474" w:type="dxa"/>
          </w:tcPr>
          <w:p w:rsidR="00E92EA5" w:rsidRPr="00F544B3" w:rsidRDefault="00E92EA5" w:rsidP="004407F8">
            <w:r>
              <w:t xml:space="preserve">Đến trang liệt kê các user </w:t>
            </w:r>
            <w:r w:rsidR="004407F8">
              <w:t>bị deny</w:t>
            </w:r>
          </w:p>
        </w:tc>
      </w:tr>
      <w:tr w:rsidR="00E92EA5" w:rsidRPr="00F544B3" w:rsidTr="00B32687">
        <w:tc>
          <w:tcPr>
            <w:tcW w:w="1878" w:type="dxa"/>
          </w:tcPr>
          <w:p w:rsidR="00E92EA5" w:rsidRDefault="00E92EA5" w:rsidP="00B32687"/>
        </w:tc>
        <w:tc>
          <w:tcPr>
            <w:tcW w:w="1244" w:type="dxa"/>
          </w:tcPr>
          <w:p w:rsidR="00E92EA5" w:rsidRDefault="00E92EA5" w:rsidP="00B32687"/>
        </w:tc>
        <w:tc>
          <w:tcPr>
            <w:tcW w:w="2476" w:type="dxa"/>
          </w:tcPr>
          <w:p w:rsidR="00E92EA5" w:rsidRPr="00F544B3" w:rsidRDefault="00E92EA5" w:rsidP="00B32687"/>
        </w:tc>
        <w:tc>
          <w:tcPr>
            <w:tcW w:w="1396" w:type="dxa"/>
          </w:tcPr>
          <w:p w:rsidR="00E92EA5" w:rsidRDefault="00E92EA5" w:rsidP="00B32687"/>
        </w:tc>
        <w:tc>
          <w:tcPr>
            <w:tcW w:w="2474" w:type="dxa"/>
          </w:tcPr>
          <w:p w:rsidR="00E92EA5" w:rsidRDefault="00E92EA5" w:rsidP="00EC58D6"/>
        </w:tc>
      </w:tr>
      <w:bookmarkEnd w:id="29"/>
    </w:tbl>
    <w:p w:rsidR="001920E5" w:rsidRDefault="001920E5" w:rsidP="000E5050"/>
    <w:p w:rsidR="000E5050" w:rsidRPr="00F544B3" w:rsidRDefault="000E5050" w:rsidP="000E5050">
      <w:pPr>
        <w:pStyle w:val="Heading3"/>
      </w:pPr>
      <w:bookmarkStart w:id="30" w:name="_Toc240822541"/>
      <w:r w:rsidRPr="00F544B3">
        <w:t>Common Business rules and constraints</w:t>
      </w:r>
      <w:bookmarkEnd w:id="30"/>
    </w:p>
    <w:p w:rsidR="000E5050" w:rsidRDefault="000E5050" w:rsidP="000E5050">
      <w:r w:rsidRPr="00F544B3">
        <w:t xml:space="preserve">- </w:t>
      </w:r>
      <w:r w:rsidR="0045249D">
        <w:t>Sidebar</w:t>
      </w:r>
      <w:r>
        <w:t xml:space="preserve"> do nhóm t</w:t>
      </w:r>
      <w:r w:rsidR="000200EC">
        <w:t xml:space="preserve">hiết kế tự quyết định về </w:t>
      </w:r>
      <w:r w:rsidR="00EB0D48">
        <w:t>design</w:t>
      </w:r>
      <w:r>
        <w:t>.</w:t>
      </w:r>
    </w:p>
    <w:p w:rsidR="00533385" w:rsidRDefault="00533385" w:rsidP="000E5050">
      <w:r>
        <w:t>- Actor với các role khác nhau sẽ nhìn thấy và truy cập được các sidebar khác nhau.</w:t>
      </w:r>
    </w:p>
    <w:p w:rsidR="0012770C" w:rsidRDefault="0012770C" w:rsidP="0012770C">
      <w:pPr>
        <w:pStyle w:val="Heading3"/>
      </w:pPr>
      <w:bookmarkStart w:id="31" w:name="_Toc240822542"/>
      <w:r w:rsidRPr="00F544B3">
        <w:lastRenderedPageBreak/>
        <w:t>Flow of events</w:t>
      </w:r>
      <w:bookmarkEnd w:id="31"/>
    </w:p>
    <w:p w:rsidR="0012770C" w:rsidRPr="0012770C" w:rsidRDefault="0012770C" w:rsidP="0012770C">
      <w:pPr>
        <w:pStyle w:val="Heading4"/>
      </w:pPr>
      <w:r>
        <w:t>Main Flow</w:t>
      </w:r>
      <w:r w:rsidR="00274CF6">
        <w:t xml:space="preserve"> – user Log In</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EC0970" w:rsidRPr="00F544B3" w:rsidTr="00B32687">
        <w:trPr>
          <w:trHeight w:val="449"/>
        </w:trPr>
        <w:tc>
          <w:tcPr>
            <w:tcW w:w="4428" w:type="dxa"/>
            <w:shd w:val="clear" w:color="auto" w:fill="D9D9D9"/>
          </w:tcPr>
          <w:p w:rsidR="00EC0970" w:rsidRPr="00F544B3" w:rsidRDefault="00EC0970" w:rsidP="00B32687">
            <w:r w:rsidRPr="00F544B3">
              <w:t>Actors</w:t>
            </w:r>
          </w:p>
        </w:tc>
        <w:tc>
          <w:tcPr>
            <w:tcW w:w="4680" w:type="dxa"/>
            <w:shd w:val="clear" w:color="auto" w:fill="D9D9D9"/>
          </w:tcPr>
          <w:p w:rsidR="00EC0970" w:rsidRPr="00F544B3" w:rsidRDefault="00EC0970" w:rsidP="00B32687">
            <w:r w:rsidRPr="00F544B3">
              <w:t>System</w:t>
            </w:r>
          </w:p>
        </w:tc>
      </w:tr>
      <w:tr w:rsidR="00EC0970" w:rsidRPr="00F544B3" w:rsidTr="00B32687">
        <w:tc>
          <w:tcPr>
            <w:tcW w:w="4428" w:type="dxa"/>
          </w:tcPr>
          <w:p w:rsidR="00EC0970" w:rsidRPr="00F544B3" w:rsidRDefault="00EC0970" w:rsidP="00E773C9">
            <w:r>
              <w:t xml:space="preserve">Actor </w:t>
            </w:r>
            <w:r w:rsidR="00E773C9">
              <w:t>điền email &amp; password vào 2 textbox</w:t>
            </w:r>
            <w:r w:rsidRPr="00F544B3">
              <w:t xml:space="preserve"> </w:t>
            </w:r>
          </w:p>
        </w:tc>
        <w:tc>
          <w:tcPr>
            <w:tcW w:w="4680" w:type="dxa"/>
          </w:tcPr>
          <w:p w:rsidR="00EC0970" w:rsidRPr="00F544B3" w:rsidRDefault="00EC0970" w:rsidP="00B32687"/>
        </w:tc>
      </w:tr>
      <w:tr w:rsidR="00730C20" w:rsidRPr="00F544B3" w:rsidTr="00B32687">
        <w:tc>
          <w:tcPr>
            <w:tcW w:w="4428" w:type="dxa"/>
          </w:tcPr>
          <w:p w:rsidR="00730C20" w:rsidRPr="00F544B3" w:rsidRDefault="00730C20" w:rsidP="00730C20">
            <w:r>
              <w:t>Actor click Log In</w:t>
            </w:r>
          </w:p>
        </w:tc>
        <w:tc>
          <w:tcPr>
            <w:tcW w:w="4680" w:type="dxa"/>
          </w:tcPr>
          <w:p w:rsidR="00730C20" w:rsidRPr="00F544B3" w:rsidRDefault="006019D6" w:rsidP="00B32687">
            <w:r>
              <w:t xml:space="preserve">Hệ thống kiểm tra email &amp; </w:t>
            </w:r>
            <w:r w:rsidR="005F43BF">
              <w:t>password, thay đổi sidebar tương ứng với user đăng nhập thành công</w:t>
            </w:r>
            <w:r w:rsidR="00754AA8">
              <w:t>. Nếu đăng nhập thất bại phải thông báo lỗi cho user biết.</w:t>
            </w:r>
          </w:p>
        </w:tc>
      </w:tr>
      <w:tr w:rsidR="00730C20" w:rsidRPr="00F544B3" w:rsidTr="00B32687">
        <w:tc>
          <w:tcPr>
            <w:tcW w:w="4428" w:type="dxa"/>
          </w:tcPr>
          <w:p w:rsidR="00730C20" w:rsidRPr="00F544B3" w:rsidRDefault="00730C20" w:rsidP="00B32687"/>
        </w:tc>
        <w:tc>
          <w:tcPr>
            <w:tcW w:w="4680" w:type="dxa"/>
          </w:tcPr>
          <w:p w:rsidR="00730C20" w:rsidRPr="00F544B3" w:rsidRDefault="00730C20" w:rsidP="00B32687"/>
        </w:tc>
      </w:tr>
    </w:tbl>
    <w:p w:rsidR="000E5050" w:rsidRPr="00F544B3" w:rsidRDefault="000E5050" w:rsidP="000E5050">
      <w:pPr>
        <w:pStyle w:val="Heading3"/>
      </w:pPr>
      <w:bookmarkStart w:id="32" w:name="_Toc240822543"/>
      <w:r w:rsidRPr="00F544B3">
        <w:t>Pre-condition</w:t>
      </w:r>
      <w:bookmarkEnd w:id="32"/>
    </w:p>
    <w:p w:rsidR="000E5050" w:rsidRDefault="000E5050" w:rsidP="000E5050">
      <w:r>
        <w:t>Actor dùng trình duyệt vào trang web</w:t>
      </w:r>
    </w:p>
    <w:p w:rsidR="00441B94" w:rsidRPr="00F544B3" w:rsidRDefault="00EA2F5E" w:rsidP="000E5050">
      <w:r>
        <w:t>Actor đăng nhập thành công vào để nhìn thấy các sidebar tương ứng với role của actor đó</w:t>
      </w:r>
      <w:r w:rsidR="00441B94">
        <w:t>.</w:t>
      </w:r>
    </w:p>
    <w:p w:rsidR="000E5050" w:rsidRPr="00F544B3" w:rsidRDefault="000E5050" w:rsidP="000E5050">
      <w:pPr>
        <w:pStyle w:val="Heading3"/>
      </w:pPr>
      <w:bookmarkStart w:id="33" w:name="_Toc240822544"/>
      <w:r w:rsidRPr="00F544B3">
        <w:t>Post-condition</w:t>
      </w:r>
      <w:bookmarkEnd w:id="33"/>
    </w:p>
    <w:p w:rsidR="000E5050" w:rsidRPr="00F544B3" w:rsidRDefault="004B1F0C" w:rsidP="000E5050">
      <w:r>
        <w:t xml:space="preserve">Sau mỗi lần click, </w:t>
      </w:r>
      <w:r w:rsidR="00BC701E">
        <w:t>Actor</w:t>
      </w:r>
      <w:r>
        <w:t xml:space="preserve"> sẽ được đưa đến các trang web tương ứng</w:t>
      </w:r>
      <w:r w:rsidR="000E5050">
        <w:t>.</w:t>
      </w:r>
    </w:p>
    <w:p w:rsidR="004130B8" w:rsidRPr="00F544B3" w:rsidRDefault="00FC03A9" w:rsidP="004130B8">
      <w:pPr>
        <w:pStyle w:val="Heading2"/>
      </w:pPr>
      <w:bookmarkStart w:id="34" w:name="_Toc240822545"/>
      <w:r>
        <w:t>Footer</w:t>
      </w:r>
      <w:bookmarkEnd w:id="34"/>
    </w:p>
    <w:p w:rsidR="004130B8" w:rsidRPr="00F544B3" w:rsidRDefault="004130B8" w:rsidP="004130B8">
      <w:pPr>
        <w:pStyle w:val="Heading3"/>
      </w:pPr>
      <w:bookmarkStart w:id="35" w:name="_Toc240822546"/>
      <w:r w:rsidRPr="00F544B3">
        <w:t>Description</w:t>
      </w:r>
      <w:bookmarkEnd w:id="35"/>
    </w:p>
    <w:p w:rsidR="004130B8" w:rsidRDefault="00A42D18" w:rsidP="004130B8">
      <w:r>
        <w:t>Footer</w:t>
      </w:r>
      <w:r w:rsidR="004130B8">
        <w:t xml:space="preserve"> của toàn bộ các trang trong hệ thống, được dùng lại trong tất cả các trang thuộc hệ thống.</w:t>
      </w:r>
    </w:p>
    <w:p w:rsidR="004130B8" w:rsidRPr="00F544B3" w:rsidRDefault="004130B8" w:rsidP="004130B8">
      <w:pPr>
        <w:pStyle w:val="Heading3"/>
      </w:pPr>
      <w:bookmarkStart w:id="36" w:name="_Toc240822547"/>
      <w:r w:rsidRPr="00F544B3">
        <w:t>Actors</w:t>
      </w:r>
      <w:bookmarkEnd w:id="36"/>
      <w:r w:rsidRPr="00F544B3">
        <w:tab/>
      </w:r>
    </w:p>
    <w:p w:rsidR="004130B8" w:rsidRPr="00F544B3" w:rsidRDefault="004130B8" w:rsidP="004130B8">
      <w:r>
        <w:t>Administrator – normal user</w:t>
      </w:r>
      <w:r w:rsidR="00FF66D0">
        <w:t xml:space="preserve"> – anonymous user</w:t>
      </w:r>
      <w:r>
        <w:t>.</w:t>
      </w:r>
    </w:p>
    <w:p w:rsidR="004130B8" w:rsidRPr="00F544B3" w:rsidRDefault="004130B8" w:rsidP="004130B8">
      <w:pPr>
        <w:pStyle w:val="Heading3"/>
      </w:pPr>
      <w:bookmarkStart w:id="37" w:name="_Toc240822548"/>
      <w:r w:rsidRPr="00F544B3">
        <w:t>Related screens</w:t>
      </w:r>
      <w:bookmarkEnd w:id="37"/>
      <w:r w:rsidRPr="00F544B3">
        <w:t xml:space="preserve"> </w:t>
      </w:r>
      <w:r w:rsidRPr="00F544B3">
        <w:tab/>
      </w:r>
    </w:p>
    <w:p w:rsidR="004130B8" w:rsidRDefault="004130B8" w:rsidP="004130B8">
      <w:r>
        <w:t>Không có</w:t>
      </w:r>
      <w:r w:rsidR="006E7C57">
        <w:t>.</w:t>
      </w:r>
    </w:p>
    <w:p w:rsidR="004130B8" w:rsidRPr="00F544B3" w:rsidRDefault="004130B8" w:rsidP="004130B8">
      <w:pPr>
        <w:pStyle w:val="Heading3"/>
      </w:pPr>
      <w:bookmarkStart w:id="38" w:name="_Toc240822549"/>
      <w:r w:rsidRPr="00F544B3">
        <w:t>Common Business rules and constraints</w:t>
      </w:r>
      <w:bookmarkEnd w:id="38"/>
    </w:p>
    <w:p w:rsidR="004130B8" w:rsidRDefault="004130B8" w:rsidP="004130B8">
      <w:r w:rsidRPr="00F544B3">
        <w:t xml:space="preserve">- </w:t>
      </w:r>
      <w:r w:rsidR="0083086B">
        <w:t>Footer</w:t>
      </w:r>
      <w:r>
        <w:t xml:space="preserve"> do nhóm thiết kế tự quyết định về màu sắc và nội dung.</w:t>
      </w:r>
    </w:p>
    <w:p w:rsidR="004130B8" w:rsidRDefault="004130B8" w:rsidP="004130B8">
      <w:pPr>
        <w:pStyle w:val="Heading3"/>
      </w:pPr>
      <w:bookmarkStart w:id="39" w:name="_Toc240822550"/>
      <w:r w:rsidRPr="00F544B3">
        <w:t>Flow of events</w:t>
      </w:r>
      <w:bookmarkEnd w:id="39"/>
    </w:p>
    <w:p w:rsidR="004130B8" w:rsidRPr="00D164DA" w:rsidRDefault="004130B8" w:rsidP="004130B8">
      <w:r>
        <w:t>Không có</w:t>
      </w:r>
    </w:p>
    <w:p w:rsidR="004130B8" w:rsidRPr="00F544B3" w:rsidRDefault="004130B8" w:rsidP="004130B8">
      <w:pPr>
        <w:pStyle w:val="Heading3"/>
      </w:pPr>
      <w:bookmarkStart w:id="40" w:name="_Toc240822551"/>
      <w:r w:rsidRPr="00F544B3">
        <w:t>Pre-condition</w:t>
      </w:r>
      <w:bookmarkEnd w:id="40"/>
    </w:p>
    <w:p w:rsidR="004130B8" w:rsidRPr="00F544B3" w:rsidRDefault="004130B8" w:rsidP="004130B8">
      <w:r>
        <w:t>Actor dùng trình duyệt vào trang web</w:t>
      </w:r>
    </w:p>
    <w:p w:rsidR="004130B8" w:rsidRPr="00F544B3" w:rsidRDefault="004130B8" w:rsidP="004130B8">
      <w:pPr>
        <w:pStyle w:val="Heading3"/>
      </w:pPr>
      <w:bookmarkStart w:id="41" w:name="_Toc240822552"/>
      <w:r w:rsidRPr="00F544B3">
        <w:t>Post-condition</w:t>
      </w:r>
      <w:bookmarkEnd w:id="41"/>
    </w:p>
    <w:p w:rsidR="004130B8" w:rsidRPr="00F544B3" w:rsidRDefault="004130B8" w:rsidP="004130B8">
      <w:r>
        <w:t>Không có.</w:t>
      </w:r>
    </w:p>
    <w:p w:rsidR="009F666A" w:rsidRPr="00F544B3" w:rsidRDefault="009F666A" w:rsidP="009F666A">
      <w:pPr>
        <w:pStyle w:val="Heading2"/>
      </w:pPr>
      <w:bookmarkStart w:id="42" w:name="_Toc240822553"/>
      <w:r>
        <w:lastRenderedPageBreak/>
        <w:t>Content</w:t>
      </w:r>
      <w:bookmarkEnd w:id="42"/>
    </w:p>
    <w:p w:rsidR="009F666A" w:rsidRPr="00F544B3" w:rsidRDefault="009F666A" w:rsidP="009F666A">
      <w:pPr>
        <w:pStyle w:val="Heading3"/>
      </w:pPr>
      <w:bookmarkStart w:id="43" w:name="_Toc240822554"/>
      <w:r w:rsidRPr="00F544B3">
        <w:t>Description</w:t>
      </w:r>
      <w:bookmarkEnd w:id="43"/>
    </w:p>
    <w:p w:rsidR="009F666A" w:rsidRDefault="00A43EF7" w:rsidP="009F666A">
      <w:r>
        <w:t>Hiển thị nội dung của trang index.php</w:t>
      </w:r>
    </w:p>
    <w:p w:rsidR="009F666A" w:rsidRPr="00F544B3" w:rsidRDefault="009F666A" w:rsidP="009F666A">
      <w:pPr>
        <w:pStyle w:val="Heading3"/>
      </w:pPr>
      <w:bookmarkStart w:id="44" w:name="_Toc240822555"/>
      <w:r w:rsidRPr="00F544B3">
        <w:t>Actors</w:t>
      </w:r>
      <w:bookmarkEnd w:id="44"/>
      <w:r w:rsidRPr="00F544B3">
        <w:tab/>
      </w:r>
    </w:p>
    <w:p w:rsidR="009F666A" w:rsidRPr="00F544B3" w:rsidRDefault="002D0282" w:rsidP="009F666A">
      <w:r>
        <w:t>Administrator – Normal User – Anonymous U</w:t>
      </w:r>
      <w:r w:rsidR="009F666A">
        <w:t>ser.</w:t>
      </w:r>
    </w:p>
    <w:p w:rsidR="009F666A" w:rsidRPr="00F544B3" w:rsidRDefault="009F666A" w:rsidP="009F666A">
      <w:pPr>
        <w:pStyle w:val="Heading3"/>
      </w:pPr>
      <w:bookmarkStart w:id="45" w:name="_Toc240822556"/>
      <w:r w:rsidRPr="00F544B3">
        <w:t>Related screens</w:t>
      </w:r>
      <w:bookmarkEnd w:id="45"/>
      <w:r w:rsidRPr="00F544B3">
        <w:t xml:space="preserve"> </w:t>
      </w:r>
      <w:r w:rsidRPr="00F544B3">
        <w:tab/>
      </w:r>
    </w:p>
    <w:p w:rsidR="009F666A" w:rsidRDefault="000375D0" w:rsidP="009F666A">
      <w:r>
        <w:rPr>
          <w:noProof/>
          <w:lang w:val="en-US"/>
        </w:rPr>
        <w:drawing>
          <wp:inline distT="0" distB="0" distL="0" distR="0">
            <wp:extent cx="2867660" cy="2493645"/>
            <wp:effectExtent l="19050" t="0" r="8890" b="0"/>
            <wp:docPr id="2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7" cstate="print"/>
                    <a:srcRect/>
                    <a:stretch>
                      <a:fillRect/>
                    </a:stretch>
                  </pic:blipFill>
                  <pic:spPr bwMode="auto">
                    <a:xfrm>
                      <a:off x="0" y="0"/>
                      <a:ext cx="2867660" cy="2493645"/>
                    </a:xfrm>
                    <a:prstGeom prst="rect">
                      <a:avLst/>
                    </a:prstGeom>
                    <a:noFill/>
                    <a:ln w="9525">
                      <a:noFill/>
                      <a:miter lim="800000"/>
                      <a:headEnd/>
                      <a:tailEnd/>
                    </a:ln>
                  </pic:spPr>
                </pic:pic>
              </a:graphicData>
            </a:graphic>
          </wp:inline>
        </w:drawing>
      </w:r>
    </w:p>
    <w:p w:rsidR="009F666A" w:rsidRPr="00F544B3" w:rsidRDefault="009F666A" w:rsidP="009F666A">
      <w:pPr>
        <w:pStyle w:val="Heading3"/>
      </w:pPr>
      <w:bookmarkStart w:id="46" w:name="_Toc240822557"/>
      <w:r w:rsidRPr="00F544B3">
        <w:t>Common Business rules and constraints</w:t>
      </w:r>
      <w:bookmarkEnd w:id="46"/>
    </w:p>
    <w:p w:rsidR="009F666A" w:rsidRDefault="009F666A" w:rsidP="009F666A">
      <w:r w:rsidRPr="00F544B3">
        <w:t xml:space="preserve">- </w:t>
      </w:r>
      <w:r w:rsidR="00097ECA">
        <w:t>Content</w:t>
      </w:r>
      <w:r>
        <w:t xml:space="preserve"> do nhóm thiết kế tự quyết định về màu sắc và nội dung</w:t>
      </w:r>
      <w:r w:rsidR="00F653FE">
        <w:t xml:space="preserve"> và bố cục</w:t>
      </w:r>
      <w:r>
        <w:t>.</w:t>
      </w:r>
    </w:p>
    <w:p w:rsidR="009F666A" w:rsidRDefault="009F666A" w:rsidP="009F666A">
      <w:pPr>
        <w:pStyle w:val="Heading3"/>
      </w:pPr>
      <w:bookmarkStart w:id="47" w:name="_Toc240822558"/>
      <w:r w:rsidRPr="00F544B3">
        <w:t>Flow of events</w:t>
      </w:r>
      <w:bookmarkEnd w:id="47"/>
    </w:p>
    <w:p w:rsidR="009F666A" w:rsidRPr="00D164DA" w:rsidRDefault="009F666A" w:rsidP="009F666A">
      <w:r>
        <w:t>Không có</w:t>
      </w:r>
    </w:p>
    <w:p w:rsidR="009F666A" w:rsidRPr="00F544B3" w:rsidRDefault="009F666A" w:rsidP="009F666A">
      <w:pPr>
        <w:pStyle w:val="Heading3"/>
      </w:pPr>
      <w:bookmarkStart w:id="48" w:name="_Toc240822559"/>
      <w:r w:rsidRPr="00F544B3">
        <w:t>Pre-condition</w:t>
      </w:r>
      <w:bookmarkEnd w:id="48"/>
    </w:p>
    <w:p w:rsidR="009F666A" w:rsidRPr="00F544B3" w:rsidRDefault="009F666A" w:rsidP="009F666A">
      <w:r>
        <w:t>Actor dùng trình duyệt vào trang web</w:t>
      </w:r>
    </w:p>
    <w:p w:rsidR="009F666A" w:rsidRPr="00F544B3" w:rsidRDefault="009F666A" w:rsidP="009F666A">
      <w:pPr>
        <w:pStyle w:val="Heading3"/>
      </w:pPr>
      <w:bookmarkStart w:id="49" w:name="_Toc240822560"/>
      <w:r w:rsidRPr="00F544B3">
        <w:t>Post-condition</w:t>
      </w:r>
      <w:bookmarkEnd w:id="49"/>
    </w:p>
    <w:p w:rsidR="009F666A" w:rsidRPr="00F544B3" w:rsidRDefault="005F43BF" w:rsidP="009F666A">
      <w:r>
        <w:t xml:space="preserve">Actor xem được nội dung </w:t>
      </w:r>
      <w:r w:rsidR="00F97D55">
        <w:t>theo từng hyperlink đã click vào</w:t>
      </w:r>
      <w:r>
        <w:t xml:space="preserve"> trong phần content</w:t>
      </w:r>
      <w:r w:rsidR="009F666A">
        <w:t>.</w:t>
      </w:r>
    </w:p>
    <w:p w:rsidR="00FD7726" w:rsidRPr="00FD7726" w:rsidRDefault="00FD7726" w:rsidP="00191641"/>
    <w:p w:rsidR="00F402D5" w:rsidRPr="00B01B5A" w:rsidRDefault="000F5904" w:rsidP="00191641">
      <w:pPr>
        <w:pStyle w:val="Heading1"/>
      </w:pPr>
      <w:bookmarkStart w:id="50" w:name="_Toc240822561"/>
      <w:r>
        <w:lastRenderedPageBreak/>
        <w:t>Register.php</w:t>
      </w:r>
      <w:r w:rsidR="00F402D5" w:rsidRPr="00B01B5A">
        <w:t>:</w:t>
      </w:r>
      <w:bookmarkEnd w:id="50"/>
    </w:p>
    <w:p w:rsidR="003419A9" w:rsidRPr="00F544B3" w:rsidRDefault="004F32F5" w:rsidP="00191641">
      <w:pPr>
        <w:pStyle w:val="Heading2"/>
      </w:pPr>
      <w:bookmarkStart w:id="51" w:name="_Toc240822562"/>
      <w:bookmarkStart w:id="52" w:name="OLE_LINK8"/>
      <w:bookmarkStart w:id="53" w:name="OLE_LINK9"/>
      <w:bookmarkStart w:id="54" w:name="OLE_LINK10"/>
      <w:r>
        <w:t>Đăng ký memember mới</w:t>
      </w:r>
      <w:r w:rsidR="003419A9">
        <w:t>:</w:t>
      </w:r>
      <w:bookmarkEnd w:id="51"/>
    </w:p>
    <w:p w:rsidR="003419A9" w:rsidRPr="00F544B3" w:rsidRDefault="003419A9" w:rsidP="00191641">
      <w:pPr>
        <w:pStyle w:val="Heading3"/>
      </w:pPr>
      <w:bookmarkStart w:id="55" w:name="_Toc240822563"/>
      <w:r w:rsidRPr="00F544B3">
        <w:t>Description</w:t>
      </w:r>
      <w:bookmarkEnd w:id="55"/>
    </w:p>
    <w:p w:rsidR="003419A9" w:rsidRDefault="006D234F" w:rsidP="00191641">
      <w:r>
        <w:t>User truy cập trang này để tạo tài khoản đăng nhập cho mình</w:t>
      </w:r>
      <w:r w:rsidR="003419A9">
        <w:t>.</w:t>
      </w:r>
    </w:p>
    <w:p w:rsidR="003D3FF8" w:rsidRDefault="003D3FF8" w:rsidP="00191641"/>
    <w:p w:rsidR="003419A9" w:rsidRPr="00F544B3" w:rsidRDefault="003419A9" w:rsidP="00191641">
      <w:pPr>
        <w:pStyle w:val="Heading3"/>
      </w:pPr>
      <w:bookmarkStart w:id="56" w:name="_Toc240822564"/>
      <w:r w:rsidRPr="00F544B3">
        <w:t>Actors</w:t>
      </w:r>
      <w:bookmarkEnd w:id="56"/>
      <w:r w:rsidRPr="00F544B3">
        <w:tab/>
      </w:r>
    </w:p>
    <w:p w:rsidR="003419A9" w:rsidRPr="00F544B3" w:rsidRDefault="00BA5CC4" w:rsidP="00191641">
      <w:r>
        <w:t>Admin</w:t>
      </w:r>
      <w:r w:rsidR="0032421A">
        <w:t>istrator</w:t>
      </w:r>
      <w:r>
        <w:t xml:space="preserve">, </w:t>
      </w:r>
      <w:r w:rsidR="0032421A">
        <w:t>Normal User</w:t>
      </w:r>
      <w:r>
        <w:t xml:space="preserve">, </w:t>
      </w:r>
      <w:r w:rsidR="007A407D">
        <w:t>A</w:t>
      </w:r>
      <w:r w:rsidR="005D5454">
        <w:t>nonymous U</w:t>
      </w:r>
      <w:r w:rsidR="007A407D">
        <w:t>ser</w:t>
      </w:r>
      <w:r>
        <w:t>.</w:t>
      </w:r>
    </w:p>
    <w:p w:rsidR="003419A9" w:rsidRPr="00F544B3" w:rsidRDefault="003419A9" w:rsidP="00191641">
      <w:pPr>
        <w:pStyle w:val="Heading3"/>
      </w:pPr>
      <w:bookmarkStart w:id="57" w:name="_Toc240822565"/>
      <w:r w:rsidRPr="00F544B3">
        <w:t>Related screens</w:t>
      </w:r>
      <w:bookmarkEnd w:id="57"/>
    </w:p>
    <w:p w:rsidR="003419A9" w:rsidRPr="00F544B3" w:rsidRDefault="003419A9" w:rsidP="00191641">
      <w:pPr>
        <w:sectPr w:rsidR="003419A9" w:rsidRPr="00F544B3" w:rsidSect="00791FD8">
          <w:headerReference w:type="even" r:id="rId18"/>
          <w:type w:val="continuous"/>
          <w:pgSz w:w="11909" w:h="16834" w:code="9"/>
          <w:pgMar w:top="1701" w:right="1701" w:bottom="1701" w:left="1701" w:header="720" w:footer="720" w:gutter="0"/>
          <w:cols w:space="720"/>
          <w:docGrid w:linePitch="360"/>
        </w:sectPr>
      </w:pPr>
      <w:r w:rsidRPr="00F544B3">
        <w:t xml:space="preserve">Figure 1: </w:t>
      </w:r>
      <w:r w:rsidR="00CB5D0F">
        <w:t>Register</w:t>
      </w:r>
      <w:r>
        <w:t xml:space="preserve"> Form</w:t>
      </w:r>
      <w:r w:rsidR="00E05839">
        <w:t xml:space="preserve"> – Confirm form</w:t>
      </w:r>
    </w:p>
    <w:p w:rsidR="003419A9" w:rsidRPr="00F544B3" w:rsidRDefault="004829AB" w:rsidP="00191641">
      <w:r>
        <w:rPr>
          <w:noProof/>
          <w:lang w:val="en-US"/>
        </w:rPr>
        <w:lastRenderedPageBreak/>
        <w:drawing>
          <wp:inline distT="0" distB="0" distL="0" distR="0">
            <wp:extent cx="5397500" cy="4831080"/>
            <wp:effectExtent l="19050" t="0" r="0" b="0"/>
            <wp:docPr id="1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srcRect/>
                    <a:stretch>
                      <a:fillRect/>
                    </a:stretch>
                  </pic:blipFill>
                  <pic:spPr bwMode="auto">
                    <a:xfrm>
                      <a:off x="0" y="0"/>
                      <a:ext cx="5397500" cy="4831080"/>
                    </a:xfrm>
                    <a:prstGeom prst="rect">
                      <a:avLst/>
                    </a:prstGeom>
                    <a:noFill/>
                    <a:ln w="9525">
                      <a:noFill/>
                      <a:miter lim="800000"/>
                      <a:headEnd/>
                      <a:tailEnd/>
                    </a:ln>
                  </pic:spPr>
                </pic:pic>
              </a:graphicData>
            </a:graphic>
          </wp:inline>
        </w:drawing>
      </w:r>
    </w:p>
    <w:p w:rsidR="003419A9" w:rsidRDefault="003419A9" w:rsidP="00191641"/>
    <w:p w:rsidR="0055615E" w:rsidRPr="00F544B3" w:rsidRDefault="0055615E" w:rsidP="00191641">
      <w:pPr>
        <w:sectPr w:rsidR="0055615E" w:rsidRPr="00F544B3" w:rsidSect="00791FD8">
          <w:type w:val="continuous"/>
          <w:pgSz w:w="11909" w:h="16834" w:code="9"/>
          <w:pgMar w:top="1701" w:right="1701" w:bottom="1701" w:left="1701" w:header="720" w:footer="720" w:gutter="0"/>
          <w:cols w:space="720"/>
          <w:docGrid w:linePitch="360"/>
        </w:sectPr>
      </w:pPr>
      <w:r w:rsidRPr="00680612">
        <w:rPr>
          <w:b/>
        </w:rPr>
        <w:lastRenderedPageBreak/>
        <w:t>Chú ý</w:t>
      </w:r>
      <w:r>
        <w:t xml:space="preserve">: </w:t>
      </w:r>
      <w:r w:rsidR="001549ED">
        <w:t>T</w:t>
      </w:r>
      <w:r>
        <w:t>ất cả các input trong “Thông Tin Cá Nhân” đều có Ajax Validator để thông báo cho người dùng trong trường hợp nhập sai dữ liệu hoặc không nhập dữ liệu. Validator thông báo ngay bên cạnh input control.</w:t>
      </w:r>
    </w:p>
    <w:p w:rsidR="003419A9" w:rsidRPr="00F544B3" w:rsidRDefault="003419A9" w:rsidP="00191641">
      <w:r w:rsidRPr="00F544B3">
        <w:lastRenderedPageBreak/>
        <w:br w:type="page"/>
      </w:r>
      <w:r w:rsidRPr="00F544B3">
        <w:lastRenderedPageBreak/>
        <w:t xml:space="preserve">Table 1: info for </w:t>
      </w:r>
      <w:r w:rsidR="00917C7A">
        <w:t>Register</w:t>
      </w:r>
      <w:r>
        <w:t xml:space="preserve"> Form</w:t>
      </w:r>
    </w:p>
    <w:tbl>
      <w:tblPr>
        <w:tblStyle w:val="TablePyco"/>
        <w:tblW w:w="5241" w:type="pct"/>
        <w:tblLayout w:type="fixed"/>
        <w:tblLook w:val="04A0"/>
      </w:tblPr>
      <w:tblGrid>
        <w:gridCol w:w="1911"/>
        <w:gridCol w:w="1536"/>
        <w:gridCol w:w="3500"/>
        <w:gridCol w:w="991"/>
        <w:gridCol w:w="1647"/>
      </w:tblGrid>
      <w:tr w:rsidR="003419A9" w:rsidRPr="00624248" w:rsidTr="00C415CD">
        <w:trPr>
          <w:cnfStyle w:val="100000000000"/>
          <w:trHeight w:val="431"/>
        </w:trPr>
        <w:tc>
          <w:tcPr>
            <w:tcW w:w="997" w:type="pct"/>
            <w:hideMark/>
          </w:tcPr>
          <w:p w:rsidR="003419A9" w:rsidRPr="00624248" w:rsidRDefault="003419A9" w:rsidP="00191641">
            <w:r w:rsidRPr="00624248">
              <w:t>Field name</w:t>
            </w:r>
          </w:p>
        </w:tc>
        <w:tc>
          <w:tcPr>
            <w:tcW w:w="801" w:type="pct"/>
            <w:hideMark/>
          </w:tcPr>
          <w:p w:rsidR="003419A9" w:rsidRPr="00624248" w:rsidRDefault="003419A9" w:rsidP="00191641">
            <w:r w:rsidRPr="00624248">
              <w:t>Type</w:t>
            </w:r>
          </w:p>
        </w:tc>
        <w:tc>
          <w:tcPr>
            <w:tcW w:w="1826" w:type="pct"/>
            <w:hideMark/>
          </w:tcPr>
          <w:p w:rsidR="003419A9" w:rsidRPr="00624248" w:rsidRDefault="003419A9" w:rsidP="00191641">
            <w:r w:rsidRPr="00624248">
              <w:t>Constraints and business rules</w:t>
            </w:r>
          </w:p>
        </w:tc>
        <w:tc>
          <w:tcPr>
            <w:tcW w:w="517" w:type="pct"/>
            <w:hideMark/>
          </w:tcPr>
          <w:p w:rsidR="003419A9" w:rsidRPr="00624248" w:rsidRDefault="003419A9" w:rsidP="00191641">
            <w:r w:rsidRPr="00624248">
              <w:t>Action</w:t>
            </w:r>
          </w:p>
        </w:tc>
        <w:tc>
          <w:tcPr>
            <w:tcW w:w="859" w:type="pct"/>
            <w:hideMark/>
          </w:tcPr>
          <w:p w:rsidR="003419A9" w:rsidRPr="00624248" w:rsidRDefault="003419A9" w:rsidP="00191641">
            <w:r w:rsidRPr="00624248">
              <w:t>Event</w:t>
            </w:r>
          </w:p>
        </w:tc>
      </w:tr>
      <w:tr w:rsidR="003419A9" w:rsidRPr="00624248" w:rsidTr="00C415CD">
        <w:tc>
          <w:tcPr>
            <w:tcW w:w="997" w:type="pct"/>
            <w:hideMark/>
          </w:tcPr>
          <w:p w:rsidR="003419A9" w:rsidRPr="00624248" w:rsidRDefault="00B17EE9" w:rsidP="00191641">
            <w:r>
              <w:t>Nguyện Vọng</w:t>
            </w:r>
          </w:p>
        </w:tc>
        <w:tc>
          <w:tcPr>
            <w:tcW w:w="801" w:type="pct"/>
            <w:hideMark/>
          </w:tcPr>
          <w:p w:rsidR="003419A9" w:rsidRPr="00624248" w:rsidRDefault="009176A0" w:rsidP="00191641">
            <w:r>
              <w:t>Textarea</w:t>
            </w:r>
          </w:p>
        </w:tc>
        <w:tc>
          <w:tcPr>
            <w:tcW w:w="1826" w:type="pct"/>
            <w:hideMark/>
          </w:tcPr>
          <w:p w:rsidR="003419A9" w:rsidRDefault="003419A9" w:rsidP="007737BF">
            <w:r w:rsidRPr="00624248">
              <w:t xml:space="preserve">- </w:t>
            </w:r>
            <w:r w:rsidR="007737BF">
              <w:t>Bắt buộc nhập</w:t>
            </w:r>
          </w:p>
          <w:p w:rsidR="00463028" w:rsidRDefault="00463028" w:rsidP="00463028">
            <w:pPr>
              <w:spacing w:before="0" w:beforeAutospacing="0"/>
            </w:pPr>
            <w:r>
              <w:t>- Chữ, số</w:t>
            </w:r>
            <w:r w:rsidR="00AA007F">
              <w:t>, ký tự đặc biệt</w:t>
            </w:r>
            <w:r>
              <w:t>.</w:t>
            </w:r>
          </w:p>
          <w:p w:rsidR="00A14ED8" w:rsidRPr="00624248" w:rsidRDefault="00A14ED8" w:rsidP="00A14ED8">
            <w:pPr>
              <w:spacing w:before="0" w:beforeAutospacing="0"/>
            </w:pPr>
            <w:r>
              <w:t>- Chiều dài tối đa 2048 ký tự</w:t>
            </w:r>
          </w:p>
        </w:tc>
        <w:tc>
          <w:tcPr>
            <w:tcW w:w="517" w:type="pct"/>
            <w:hideMark/>
          </w:tcPr>
          <w:p w:rsidR="003419A9" w:rsidRPr="00624248" w:rsidRDefault="003419A9" w:rsidP="00191641"/>
        </w:tc>
        <w:tc>
          <w:tcPr>
            <w:tcW w:w="859" w:type="pct"/>
            <w:hideMark/>
          </w:tcPr>
          <w:p w:rsidR="003419A9" w:rsidRPr="00624248" w:rsidRDefault="003419A9" w:rsidP="00191641"/>
        </w:tc>
      </w:tr>
      <w:tr w:rsidR="003419A9" w:rsidRPr="00E27155" w:rsidTr="00C415CD">
        <w:tc>
          <w:tcPr>
            <w:tcW w:w="997" w:type="pct"/>
            <w:hideMark/>
          </w:tcPr>
          <w:p w:rsidR="003419A9" w:rsidRPr="00624248" w:rsidRDefault="00A83E21" w:rsidP="00191641">
            <w:r>
              <w:t>Sở Thích</w:t>
            </w:r>
          </w:p>
        </w:tc>
        <w:tc>
          <w:tcPr>
            <w:tcW w:w="801" w:type="pct"/>
            <w:hideMark/>
          </w:tcPr>
          <w:p w:rsidR="003419A9" w:rsidRPr="00624248" w:rsidRDefault="00A83E21" w:rsidP="00191641">
            <w:r>
              <w:t>Textarea</w:t>
            </w:r>
          </w:p>
        </w:tc>
        <w:tc>
          <w:tcPr>
            <w:tcW w:w="1826" w:type="pct"/>
            <w:hideMark/>
          </w:tcPr>
          <w:p w:rsidR="00463028" w:rsidRDefault="00463028" w:rsidP="00463028">
            <w:r w:rsidRPr="00624248">
              <w:t xml:space="preserve">- </w:t>
            </w:r>
            <w:r>
              <w:t>Bắt buộc nhập</w:t>
            </w:r>
          </w:p>
          <w:p w:rsidR="00463028" w:rsidRDefault="00463028" w:rsidP="00463028">
            <w:pPr>
              <w:spacing w:before="0" w:beforeAutospacing="0"/>
            </w:pPr>
            <w:r>
              <w:t>- Chữ, số</w:t>
            </w:r>
            <w:r w:rsidR="00AA007F">
              <w:t>, ký tự đặc biệt</w:t>
            </w:r>
            <w:r>
              <w:t>.</w:t>
            </w:r>
          </w:p>
          <w:p w:rsidR="00E77D6C" w:rsidRPr="00624248" w:rsidRDefault="00463028" w:rsidP="00463028">
            <w:pPr>
              <w:spacing w:before="0" w:beforeAutospacing="0"/>
            </w:pPr>
            <w:r>
              <w:t>- Chiều dài tối đa 2048 ký tự</w:t>
            </w:r>
          </w:p>
        </w:tc>
        <w:tc>
          <w:tcPr>
            <w:tcW w:w="517" w:type="pct"/>
            <w:hideMark/>
          </w:tcPr>
          <w:p w:rsidR="003419A9" w:rsidRPr="00624248" w:rsidRDefault="003419A9" w:rsidP="00191641"/>
        </w:tc>
        <w:tc>
          <w:tcPr>
            <w:tcW w:w="859" w:type="pct"/>
            <w:hideMark/>
          </w:tcPr>
          <w:p w:rsidR="003419A9" w:rsidRPr="00E27155" w:rsidRDefault="003419A9" w:rsidP="00191641">
            <w:pPr>
              <w:rPr>
                <w:lang w:val="fr-FR"/>
              </w:rPr>
            </w:pPr>
          </w:p>
        </w:tc>
      </w:tr>
      <w:tr w:rsidR="003419A9" w:rsidRPr="00624248" w:rsidTr="00C415CD">
        <w:tc>
          <w:tcPr>
            <w:tcW w:w="997" w:type="pct"/>
            <w:hideMark/>
          </w:tcPr>
          <w:p w:rsidR="003419A9" w:rsidRPr="00624248" w:rsidRDefault="00A83E21" w:rsidP="00191641">
            <w:r>
              <w:t>Họ - Tên</w:t>
            </w:r>
            <w:r w:rsidR="003419A9" w:rsidRPr="00624248">
              <w:t xml:space="preserve"> </w:t>
            </w:r>
          </w:p>
        </w:tc>
        <w:tc>
          <w:tcPr>
            <w:tcW w:w="801" w:type="pct"/>
            <w:hideMark/>
          </w:tcPr>
          <w:p w:rsidR="003419A9" w:rsidRPr="00624248" w:rsidRDefault="003419A9" w:rsidP="00191641">
            <w:r w:rsidRPr="00624248">
              <w:t>Textbox</w:t>
            </w:r>
          </w:p>
        </w:tc>
        <w:tc>
          <w:tcPr>
            <w:tcW w:w="1826" w:type="pct"/>
            <w:hideMark/>
          </w:tcPr>
          <w:p w:rsidR="003419A9" w:rsidRDefault="003419A9" w:rsidP="00A83E21">
            <w:r w:rsidRPr="00624248">
              <w:t xml:space="preserve">- </w:t>
            </w:r>
            <w:r w:rsidR="00A83E21">
              <w:t>Bắt buộc nhập</w:t>
            </w:r>
          </w:p>
          <w:p w:rsidR="00566C48" w:rsidRDefault="00A83E21" w:rsidP="004E1831">
            <w:pPr>
              <w:spacing w:before="0" w:beforeAutospacing="0"/>
            </w:pPr>
            <w:r>
              <w:t>- Chữ</w:t>
            </w:r>
            <w:r w:rsidR="00566C48">
              <w:t>, số.</w:t>
            </w:r>
          </w:p>
          <w:p w:rsidR="00A83E21" w:rsidRPr="00624248" w:rsidRDefault="00566C48" w:rsidP="004E1831">
            <w:pPr>
              <w:spacing w:before="0" w:beforeAutospacing="0"/>
            </w:pPr>
            <w:r>
              <w:t xml:space="preserve">- Chiều dài </w:t>
            </w:r>
            <w:r w:rsidR="00A83E21">
              <w:t>tối đa 50 ký tự</w:t>
            </w:r>
          </w:p>
        </w:tc>
        <w:tc>
          <w:tcPr>
            <w:tcW w:w="517" w:type="pct"/>
            <w:hideMark/>
          </w:tcPr>
          <w:p w:rsidR="003419A9" w:rsidRPr="00624248" w:rsidRDefault="003419A9" w:rsidP="00191641"/>
        </w:tc>
        <w:tc>
          <w:tcPr>
            <w:tcW w:w="859" w:type="pct"/>
            <w:hideMark/>
          </w:tcPr>
          <w:p w:rsidR="003419A9" w:rsidRPr="00624248" w:rsidRDefault="003419A9" w:rsidP="00191641"/>
        </w:tc>
      </w:tr>
      <w:tr w:rsidR="003419A9" w:rsidRPr="00624248" w:rsidTr="00C415CD">
        <w:tc>
          <w:tcPr>
            <w:tcW w:w="997" w:type="pct"/>
            <w:hideMark/>
          </w:tcPr>
          <w:p w:rsidR="003419A9" w:rsidRPr="00624248" w:rsidRDefault="007140B4" w:rsidP="00191641">
            <w:r>
              <w:t>Ngày sinh</w:t>
            </w:r>
          </w:p>
        </w:tc>
        <w:tc>
          <w:tcPr>
            <w:tcW w:w="801" w:type="pct"/>
            <w:hideMark/>
          </w:tcPr>
          <w:p w:rsidR="003419A9" w:rsidRPr="00624248" w:rsidRDefault="00BE3D26" w:rsidP="00191641">
            <w:r>
              <w:t>Datetime</w:t>
            </w:r>
          </w:p>
        </w:tc>
        <w:tc>
          <w:tcPr>
            <w:tcW w:w="1826" w:type="pct"/>
            <w:hideMark/>
          </w:tcPr>
          <w:p w:rsidR="00EB2860" w:rsidRPr="00E81B71" w:rsidRDefault="003419A9" w:rsidP="00E15BC8">
            <w:pPr>
              <w:rPr>
                <w:b/>
                <w:color w:val="1F497D" w:themeColor="text2"/>
              </w:rPr>
            </w:pPr>
            <w:r w:rsidRPr="00E81B71">
              <w:rPr>
                <w:b/>
                <w:color w:val="1F497D" w:themeColor="text2"/>
              </w:rPr>
              <w:t xml:space="preserve">- </w:t>
            </w:r>
            <w:r w:rsidR="005546CE" w:rsidRPr="00E81B71">
              <w:rPr>
                <w:b/>
                <w:color w:val="1F497D" w:themeColor="text2"/>
              </w:rPr>
              <w:t>Dropdown list dạng Ngày(</w:t>
            </w:r>
            <w:r w:rsidR="0085096A" w:rsidRPr="00E81B71">
              <w:rPr>
                <w:b/>
                <w:color w:val="1F497D" w:themeColor="text2"/>
              </w:rPr>
              <w:t>1,...,</w:t>
            </w:r>
            <w:r w:rsidR="005546CE" w:rsidRPr="00E81B71">
              <w:rPr>
                <w:b/>
                <w:color w:val="1F497D" w:themeColor="text2"/>
              </w:rPr>
              <w:t>31)</w:t>
            </w:r>
            <w:r w:rsidR="0085096A" w:rsidRPr="00E81B71">
              <w:rPr>
                <w:b/>
                <w:color w:val="1F497D" w:themeColor="text2"/>
              </w:rPr>
              <w:t xml:space="preserve">, </w:t>
            </w:r>
            <w:r w:rsidR="005546CE" w:rsidRPr="00E81B71">
              <w:rPr>
                <w:b/>
                <w:color w:val="1F497D" w:themeColor="text2"/>
              </w:rPr>
              <w:t>tháng (tháng 1,..., tháng 12), năm (</w:t>
            </w:r>
            <w:r w:rsidR="00E15BC8" w:rsidRPr="00E81B71">
              <w:rPr>
                <w:b/>
                <w:color w:val="1F497D" w:themeColor="text2"/>
              </w:rPr>
              <w:t>những người từ 7 -&gt; 45 tuổi so với thời điểm hiện tại</w:t>
            </w:r>
            <w:r w:rsidR="005546CE" w:rsidRPr="00E81B71">
              <w:rPr>
                <w:b/>
                <w:color w:val="1F497D" w:themeColor="text2"/>
              </w:rPr>
              <w:t>)</w:t>
            </w:r>
          </w:p>
        </w:tc>
        <w:tc>
          <w:tcPr>
            <w:tcW w:w="517" w:type="pct"/>
            <w:hideMark/>
          </w:tcPr>
          <w:p w:rsidR="003419A9" w:rsidRPr="00624248" w:rsidRDefault="003419A9" w:rsidP="00191641"/>
        </w:tc>
        <w:tc>
          <w:tcPr>
            <w:tcW w:w="859" w:type="pct"/>
            <w:hideMark/>
          </w:tcPr>
          <w:p w:rsidR="00156467" w:rsidRPr="00624248" w:rsidRDefault="00443E50" w:rsidP="00191641">
            <w:bookmarkStart w:id="58" w:name="OLE_LINK1"/>
            <w:bookmarkStart w:id="59" w:name="OLE_LINK2"/>
            <w:r>
              <w:t>Có Ajax Validator kiểm tra độ chính xác</w:t>
            </w:r>
            <w:bookmarkEnd w:id="58"/>
            <w:bookmarkEnd w:id="59"/>
          </w:p>
        </w:tc>
      </w:tr>
      <w:tr w:rsidR="003419A9" w:rsidRPr="00624248" w:rsidTr="00C415CD">
        <w:tc>
          <w:tcPr>
            <w:tcW w:w="997" w:type="pct"/>
            <w:hideMark/>
          </w:tcPr>
          <w:p w:rsidR="003419A9" w:rsidRPr="00624248" w:rsidRDefault="00CC0CCD" w:rsidP="00191641">
            <w:r>
              <w:t>Giới tính</w:t>
            </w:r>
          </w:p>
        </w:tc>
        <w:tc>
          <w:tcPr>
            <w:tcW w:w="801" w:type="pct"/>
            <w:hideMark/>
          </w:tcPr>
          <w:p w:rsidR="003419A9" w:rsidRPr="00624248" w:rsidRDefault="0001438C" w:rsidP="00191641">
            <w:r>
              <w:t>Radio button</w:t>
            </w:r>
          </w:p>
        </w:tc>
        <w:tc>
          <w:tcPr>
            <w:tcW w:w="1826" w:type="pct"/>
            <w:hideMark/>
          </w:tcPr>
          <w:p w:rsidR="003419A9" w:rsidRPr="00624248" w:rsidRDefault="003419A9" w:rsidP="00BD72B9">
            <w:r w:rsidRPr="00624248">
              <w:t xml:space="preserve">- </w:t>
            </w:r>
            <w:r w:rsidR="00576A25">
              <w:t xml:space="preserve">Bắt buộc </w:t>
            </w:r>
            <w:r w:rsidR="00BD72B9">
              <w:t>chọn</w:t>
            </w:r>
            <w:r w:rsidRPr="00624248">
              <w:br/>
              <w:t xml:space="preserve">- </w:t>
            </w:r>
            <w:r w:rsidR="00C400FE">
              <w:t>Mặc định chọn là Nam</w:t>
            </w:r>
          </w:p>
        </w:tc>
        <w:tc>
          <w:tcPr>
            <w:tcW w:w="517" w:type="pct"/>
            <w:hideMark/>
          </w:tcPr>
          <w:p w:rsidR="003419A9" w:rsidRPr="00624248" w:rsidRDefault="003419A9" w:rsidP="00191641"/>
        </w:tc>
        <w:tc>
          <w:tcPr>
            <w:tcW w:w="859" w:type="pct"/>
            <w:hideMark/>
          </w:tcPr>
          <w:p w:rsidR="003419A9" w:rsidRPr="00624248" w:rsidRDefault="003419A9" w:rsidP="00191641"/>
        </w:tc>
      </w:tr>
      <w:tr w:rsidR="003419A9" w:rsidRPr="00624248" w:rsidTr="00C415CD">
        <w:tc>
          <w:tcPr>
            <w:tcW w:w="997" w:type="pct"/>
            <w:hideMark/>
          </w:tcPr>
          <w:p w:rsidR="003419A9" w:rsidRPr="00624248" w:rsidRDefault="008B0170" w:rsidP="00191641">
            <w:r>
              <w:t>Sinh Viên Khóa</w:t>
            </w:r>
          </w:p>
        </w:tc>
        <w:tc>
          <w:tcPr>
            <w:tcW w:w="801" w:type="pct"/>
            <w:hideMark/>
          </w:tcPr>
          <w:p w:rsidR="003419A9" w:rsidRPr="00624248" w:rsidRDefault="00576A25" w:rsidP="00191641">
            <w:r>
              <w:t>Select</w:t>
            </w:r>
          </w:p>
        </w:tc>
        <w:tc>
          <w:tcPr>
            <w:tcW w:w="1826" w:type="pct"/>
            <w:hideMark/>
          </w:tcPr>
          <w:p w:rsidR="003419A9" w:rsidRPr="00624248" w:rsidRDefault="003419A9" w:rsidP="00E623DA">
            <w:bookmarkStart w:id="60" w:name="OLE_LINK46"/>
            <w:bookmarkStart w:id="61" w:name="OLE_LINK47"/>
            <w:bookmarkStart w:id="62" w:name="OLE_LINK48"/>
            <w:r w:rsidRPr="00624248">
              <w:t xml:space="preserve">- </w:t>
            </w:r>
            <w:r w:rsidR="00576A25">
              <w:t xml:space="preserve">Bắt buộc </w:t>
            </w:r>
            <w:bookmarkEnd w:id="60"/>
            <w:bookmarkEnd w:id="61"/>
            <w:bookmarkEnd w:id="62"/>
            <w:r w:rsidR="00E623DA">
              <w:t>chọn</w:t>
            </w:r>
            <w:r w:rsidRPr="00624248">
              <w:br/>
              <w:t xml:space="preserve">- </w:t>
            </w:r>
            <w:r w:rsidR="00EE1CAC">
              <w:t>Sinh theo code,</w:t>
            </w:r>
            <w:r w:rsidR="00CC069A">
              <w:t xml:space="preserve"> kể từ năm hiện tại chọn xuống 6</w:t>
            </w:r>
            <w:r w:rsidR="00EE1CAC">
              <w:t xml:space="preserve"> năm.</w:t>
            </w:r>
          </w:p>
        </w:tc>
        <w:tc>
          <w:tcPr>
            <w:tcW w:w="517" w:type="pct"/>
            <w:hideMark/>
          </w:tcPr>
          <w:p w:rsidR="003419A9" w:rsidRPr="00624248" w:rsidRDefault="003419A9" w:rsidP="00191641"/>
        </w:tc>
        <w:tc>
          <w:tcPr>
            <w:tcW w:w="859" w:type="pct"/>
            <w:hideMark/>
          </w:tcPr>
          <w:p w:rsidR="003419A9" w:rsidRPr="00624248" w:rsidRDefault="003419A9" w:rsidP="00191641"/>
        </w:tc>
      </w:tr>
      <w:tr w:rsidR="00254707" w:rsidRPr="00624248" w:rsidTr="00C415CD">
        <w:tc>
          <w:tcPr>
            <w:tcW w:w="997" w:type="pct"/>
            <w:hideMark/>
          </w:tcPr>
          <w:p w:rsidR="00254707" w:rsidRDefault="00086585" w:rsidP="00873C6C">
            <w:r>
              <w:t>Địa Chỉ Liên Lạc – Số Điện Thoại</w:t>
            </w:r>
          </w:p>
        </w:tc>
        <w:tc>
          <w:tcPr>
            <w:tcW w:w="801" w:type="pct"/>
            <w:hideMark/>
          </w:tcPr>
          <w:p w:rsidR="00254707" w:rsidRDefault="00086585" w:rsidP="00191641">
            <w:r>
              <w:t>Textbox</w:t>
            </w:r>
          </w:p>
        </w:tc>
        <w:tc>
          <w:tcPr>
            <w:tcW w:w="1826" w:type="pct"/>
            <w:hideMark/>
          </w:tcPr>
          <w:p w:rsidR="00254707" w:rsidRDefault="00254707" w:rsidP="005B7DA2">
            <w:r w:rsidRPr="00624248">
              <w:t xml:space="preserve">- </w:t>
            </w:r>
            <w:r>
              <w:t xml:space="preserve">Bắt buộc </w:t>
            </w:r>
            <w:r w:rsidR="005B7DA2">
              <w:t>nhập</w:t>
            </w:r>
            <w:r w:rsidRPr="00624248">
              <w:br/>
              <w:t xml:space="preserve">- </w:t>
            </w:r>
            <w:r w:rsidR="00674F93">
              <w:t>Chữ, số</w:t>
            </w:r>
          </w:p>
          <w:p w:rsidR="00674F93" w:rsidRPr="00624248" w:rsidRDefault="00674F93" w:rsidP="00BC3422">
            <w:pPr>
              <w:spacing w:before="0" w:beforeAutospacing="0"/>
            </w:pPr>
            <w:r>
              <w:t>- Chiều dài tối đa 100 ký tự</w:t>
            </w:r>
          </w:p>
        </w:tc>
        <w:tc>
          <w:tcPr>
            <w:tcW w:w="517" w:type="pct"/>
            <w:hideMark/>
          </w:tcPr>
          <w:p w:rsidR="00254707" w:rsidRDefault="00254707" w:rsidP="00191641"/>
        </w:tc>
        <w:tc>
          <w:tcPr>
            <w:tcW w:w="859" w:type="pct"/>
            <w:hideMark/>
          </w:tcPr>
          <w:p w:rsidR="00254707" w:rsidRDefault="00E14217" w:rsidP="00191641">
            <w:r>
              <w:t>Hiện danh sách năm để chọn</w:t>
            </w:r>
            <w:r w:rsidR="00254707">
              <w:t>.</w:t>
            </w:r>
          </w:p>
        </w:tc>
      </w:tr>
      <w:tr w:rsidR="00254707" w:rsidRPr="00624248" w:rsidTr="00C415CD">
        <w:tc>
          <w:tcPr>
            <w:tcW w:w="997" w:type="pct"/>
            <w:hideMark/>
          </w:tcPr>
          <w:p w:rsidR="00254707" w:rsidRDefault="00873C6C" w:rsidP="00981237">
            <w:bookmarkStart w:id="63" w:name="_Hlk235921092"/>
            <w:r>
              <w:t>YahooID</w:t>
            </w:r>
          </w:p>
        </w:tc>
        <w:tc>
          <w:tcPr>
            <w:tcW w:w="801" w:type="pct"/>
            <w:hideMark/>
          </w:tcPr>
          <w:p w:rsidR="00254707" w:rsidRDefault="00873C6C" w:rsidP="00981237">
            <w:r>
              <w:t>Textbox</w:t>
            </w:r>
          </w:p>
        </w:tc>
        <w:tc>
          <w:tcPr>
            <w:tcW w:w="1826" w:type="pct"/>
            <w:hideMark/>
          </w:tcPr>
          <w:p w:rsidR="00873C6C" w:rsidRDefault="00254707" w:rsidP="00873C6C">
            <w:r w:rsidRPr="00624248">
              <w:t xml:space="preserve">- </w:t>
            </w:r>
            <w:r w:rsidR="00873C6C">
              <w:t>Bắt buộc nhập</w:t>
            </w:r>
            <w:r w:rsidR="00873C6C" w:rsidRPr="00624248">
              <w:br/>
              <w:t xml:space="preserve">- </w:t>
            </w:r>
            <w:r w:rsidR="005A5B50">
              <w:t xml:space="preserve">Kiểu dữ liệu dạng yahooID: </w:t>
            </w:r>
            <w:r w:rsidR="00844D15">
              <w:t xml:space="preserve">Chữ, số, “_”, không chứa khoảng trắng </w:t>
            </w:r>
          </w:p>
          <w:p w:rsidR="00254707" w:rsidRPr="00624248" w:rsidRDefault="005A43DD" w:rsidP="00873C6C">
            <w:pPr>
              <w:spacing w:before="0" w:beforeAutospacing="0"/>
            </w:pPr>
            <w:r>
              <w:t>- Chiều dài tối đa 5</w:t>
            </w:r>
            <w:r w:rsidR="00873C6C">
              <w:t>0 ký tự</w:t>
            </w:r>
          </w:p>
        </w:tc>
        <w:tc>
          <w:tcPr>
            <w:tcW w:w="517" w:type="pct"/>
            <w:hideMark/>
          </w:tcPr>
          <w:p w:rsidR="00254707" w:rsidRDefault="00254707" w:rsidP="00981237"/>
        </w:tc>
        <w:tc>
          <w:tcPr>
            <w:tcW w:w="859" w:type="pct"/>
            <w:hideMark/>
          </w:tcPr>
          <w:p w:rsidR="00254707" w:rsidRDefault="008A5969" w:rsidP="00981237">
            <w:r>
              <w:t>Có Ajax Validator kiểm tra độ chính xác</w:t>
            </w:r>
          </w:p>
        </w:tc>
      </w:tr>
      <w:tr w:rsidR="0033058E" w:rsidRPr="00624248" w:rsidTr="00C415CD">
        <w:tc>
          <w:tcPr>
            <w:tcW w:w="997" w:type="pct"/>
          </w:tcPr>
          <w:p w:rsidR="0033058E" w:rsidRDefault="0033058E" w:rsidP="00981237">
            <w:r>
              <w:t>Email</w:t>
            </w:r>
          </w:p>
        </w:tc>
        <w:tc>
          <w:tcPr>
            <w:tcW w:w="801" w:type="pct"/>
          </w:tcPr>
          <w:p w:rsidR="0033058E" w:rsidRDefault="0033058E" w:rsidP="00981237">
            <w:r>
              <w:t>Textbox</w:t>
            </w:r>
          </w:p>
        </w:tc>
        <w:tc>
          <w:tcPr>
            <w:tcW w:w="1826" w:type="pct"/>
          </w:tcPr>
          <w:p w:rsidR="0033058E" w:rsidRDefault="0033058E" w:rsidP="00981237">
            <w:r w:rsidRPr="00624248">
              <w:t xml:space="preserve">- </w:t>
            </w:r>
            <w:r>
              <w:t>Bắt buộc nhập</w:t>
            </w:r>
            <w:r w:rsidRPr="00624248">
              <w:br/>
              <w:t xml:space="preserve">- </w:t>
            </w:r>
            <w:r w:rsidR="00CE4C54">
              <w:t>Kiểu</w:t>
            </w:r>
            <w:r>
              <w:t xml:space="preserve"> email </w:t>
            </w:r>
          </w:p>
          <w:p w:rsidR="0033058E" w:rsidRPr="00624248" w:rsidRDefault="00957C79" w:rsidP="00957C79">
            <w:pPr>
              <w:spacing w:before="0" w:beforeAutospacing="0"/>
            </w:pPr>
            <w:r>
              <w:t>- Chiều dài tối đa 5</w:t>
            </w:r>
            <w:r w:rsidR="0033058E">
              <w:t>0 ký tự</w:t>
            </w:r>
          </w:p>
        </w:tc>
        <w:tc>
          <w:tcPr>
            <w:tcW w:w="517" w:type="pct"/>
          </w:tcPr>
          <w:p w:rsidR="0033058E" w:rsidRDefault="0033058E" w:rsidP="00981237"/>
        </w:tc>
        <w:tc>
          <w:tcPr>
            <w:tcW w:w="859" w:type="pct"/>
          </w:tcPr>
          <w:p w:rsidR="0033058E" w:rsidRDefault="00604C67" w:rsidP="00981237">
            <w:r>
              <w:t>Có Ajax Validator kiểm tra độ chính xác</w:t>
            </w:r>
          </w:p>
        </w:tc>
      </w:tr>
      <w:tr w:rsidR="00254707" w:rsidRPr="00624248" w:rsidTr="00C415CD">
        <w:tc>
          <w:tcPr>
            <w:tcW w:w="997" w:type="pct"/>
          </w:tcPr>
          <w:p w:rsidR="00254707" w:rsidRDefault="00BC0F87" w:rsidP="00981237">
            <w:r>
              <w:t>Thiết Kế Web</w:t>
            </w:r>
            <w:r w:rsidR="00EF5931">
              <w:t xml:space="preserve"> – Lập Trình Web</w:t>
            </w:r>
          </w:p>
        </w:tc>
        <w:tc>
          <w:tcPr>
            <w:tcW w:w="801" w:type="pct"/>
          </w:tcPr>
          <w:p w:rsidR="00254707" w:rsidRDefault="00CA57EA" w:rsidP="00981237">
            <w:r>
              <w:t>Radio button</w:t>
            </w:r>
          </w:p>
        </w:tc>
        <w:tc>
          <w:tcPr>
            <w:tcW w:w="1826" w:type="pct"/>
          </w:tcPr>
          <w:p w:rsidR="00254707" w:rsidRPr="00624248" w:rsidRDefault="00254707" w:rsidP="00981237">
            <w:r w:rsidRPr="00624248">
              <w:t xml:space="preserve">- </w:t>
            </w:r>
            <w:r>
              <w:t>Bắt buộc chọn</w:t>
            </w:r>
            <w:r w:rsidRPr="00624248">
              <w:br/>
              <w:t xml:space="preserve">- </w:t>
            </w:r>
            <w:r w:rsidR="00D15B75">
              <w:t xml:space="preserve">Mặc định </w:t>
            </w:r>
            <w:r w:rsidR="004C0BEB">
              <w:t>chọn 1</w:t>
            </w:r>
          </w:p>
        </w:tc>
        <w:tc>
          <w:tcPr>
            <w:tcW w:w="517" w:type="pct"/>
          </w:tcPr>
          <w:p w:rsidR="00254707" w:rsidRDefault="00254707" w:rsidP="00981237">
            <w:r>
              <w:t>On click</w:t>
            </w:r>
          </w:p>
        </w:tc>
        <w:tc>
          <w:tcPr>
            <w:tcW w:w="859" w:type="pct"/>
          </w:tcPr>
          <w:p w:rsidR="00254707" w:rsidRDefault="00DA6A78" w:rsidP="00981237">
            <w:r>
              <w:t>Chọn cấp độ tương ứng</w:t>
            </w:r>
            <w:r w:rsidR="00254707">
              <w:t>.</w:t>
            </w:r>
          </w:p>
        </w:tc>
      </w:tr>
      <w:tr w:rsidR="00254707" w:rsidRPr="00624248" w:rsidTr="00C415CD">
        <w:tc>
          <w:tcPr>
            <w:tcW w:w="997" w:type="pct"/>
          </w:tcPr>
          <w:p w:rsidR="00254707" w:rsidRDefault="004945B1" w:rsidP="00981237">
            <w:r>
              <w:t>Register</w:t>
            </w:r>
          </w:p>
        </w:tc>
        <w:tc>
          <w:tcPr>
            <w:tcW w:w="801" w:type="pct"/>
          </w:tcPr>
          <w:p w:rsidR="00254707" w:rsidRDefault="00254707" w:rsidP="00981237">
            <w:r>
              <w:t>Button</w:t>
            </w:r>
          </w:p>
        </w:tc>
        <w:tc>
          <w:tcPr>
            <w:tcW w:w="1826" w:type="pct"/>
          </w:tcPr>
          <w:p w:rsidR="00254707" w:rsidRPr="00624248" w:rsidRDefault="00254707" w:rsidP="00981237"/>
        </w:tc>
        <w:tc>
          <w:tcPr>
            <w:tcW w:w="517" w:type="pct"/>
          </w:tcPr>
          <w:p w:rsidR="00254707" w:rsidRDefault="00254707" w:rsidP="00981237">
            <w:r>
              <w:t>On click</w:t>
            </w:r>
          </w:p>
        </w:tc>
        <w:tc>
          <w:tcPr>
            <w:tcW w:w="859" w:type="pct"/>
          </w:tcPr>
          <w:p w:rsidR="00254707" w:rsidRDefault="00111FE5" w:rsidP="00981237">
            <w:r>
              <w:t>Kiểm t</w:t>
            </w:r>
            <w:r w:rsidR="00785580">
              <w:t>ra các dữ input, nếu thỏa mã hết các điều kiện ràng buộc dữ liệu thì chuyển sang trang confirm</w:t>
            </w:r>
            <w:r w:rsidR="00254707">
              <w:t>.</w:t>
            </w:r>
          </w:p>
        </w:tc>
      </w:tr>
      <w:tr w:rsidR="00254707" w:rsidRPr="00624248" w:rsidTr="00C415CD">
        <w:tc>
          <w:tcPr>
            <w:tcW w:w="997" w:type="pct"/>
          </w:tcPr>
          <w:p w:rsidR="00254707" w:rsidRDefault="00254707" w:rsidP="00981237"/>
        </w:tc>
        <w:tc>
          <w:tcPr>
            <w:tcW w:w="801" w:type="pct"/>
          </w:tcPr>
          <w:p w:rsidR="00254707" w:rsidRDefault="00254707" w:rsidP="00981237"/>
        </w:tc>
        <w:tc>
          <w:tcPr>
            <w:tcW w:w="1826" w:type="pct"/>
          </w:tcPr>
          <w:p w:rsidR="00254707" w:rsidRPr="00624248" w:rsidRDefault="00254707" w:rsidP="00981237"/>
        </w:tc>
        <w:tc>
          <w:tcPr>
            <w:tcW w:w="517" w:type="pct"/>
          </w:tcPr>
          <w:p w:rsidR="00254707" w:rsidRDefault="00254707" w:rsidP="00981237"/>
        </w:tc>
        <w:tc>
          <w:tcPr>
            <w:tcW w:w="859" w:type="pct"/>
          </w:tcPr>
          <w:p w:rsidR="00254707" w:rsidRDefault="00254707" w:rsidP="00981237"/>
        </w:tc>
      </w:tr>
      <w:tr w:rsidR="00254707" w:rsidRPr="00624248" w:rsidTr="00C415CD">
        <w:tc>
          <w:tcPr>
            <w:tcW w:w="997" w:type="pct"/>
          </w:tcPr>
          <w:p w:rsidR="00254707" w:rsidRPr="00624248" w:rsidRDefault="00254707" w:rsidP="00981237"/>
        </w:tc>
        <w:tc>
          <w:tcPr>
            <w:tcW w:w="801" w:type="pct"/>
          </w:tcPr>
          <w:p w:rsidR="00254707" w:rsidRPr="00624248" w:rsidRDefault="00254707" w:rsidP="00981237"/>
        </w:tc>
        <w:tc>
          <w:tcPr>
            <w:tcW w:w="1826" w:type="pct"/>
          </w:tcPr>
          <w:p w:rsidR="00254707" w:rsidRPr="00624248" w:rsidRDefault="00254707" w:rsidP="00981237"/>
        </w:tc>
        <w:tc>
          <w:tcPr>
            <w:tcW w:w="517" w:type="pct"/>
          </w:tcPr>
          <w:p w:rsidR="00254707" w:rsidRPr="00624248" w:rsidRDefault="00254707" w:rsidP="00981237"/>
        </w:tc>
        <w:tc>
          <w:tcPr>
            <w:tcW w:w="859" w:type="pct"/>
          </w:tcPr>
          <w:p w:rsidR="00254707" w:rsidRPr="00624248" w:rsidRDefault="00254707" w:rsidP="00981237"/>
        </w:tc>
      </w:tr>
      <w:bookmarkEnd w:id="63"/>
    </w:tbl>
    <w:p w:rsidR="007B046F" w:rsidRDefault="007B046F" w:rsidP="00191641">
      <w:pPr>
        <w:rPr>
          <w:noProof/>
          <w:lang w:val="en-US" w:eastAsia="vi-VN"/>
        </w:rPr>
      </w:pPr>
    </w:p>
    <w:p w:rsidR="00391E06" w:rsidRPr="004637D7" w:rsidRDefault="00391E06" w:rsidP="00191641">
      <w:pPr>
        <w:rPr>
          <w:lang w:val="en-US"/>
        </w:rPr>
      </w:pPr>
    </w:p>
    <w:p w:rsidR="003419A9" w:rsidRPr="00F544B3" w:rsidRDefault="003419A9" w:rsidP="00191641">
      <w:pPr>
        <w:pStyle w:val="Heading3"/>
      </w:pPr>
      <w:bookmarkStart w:id="64" w:name="_Toc240822566"/>
      <w:r w:rsidRPr="00F544B3">
        <w:t>Common Business rules and constraints</w:t>
      </w:r>
      <w:bookmarkEnd w:id="64"/>
    </w:p>
    <w:p w:rsidR="003419A9" w:rsidRDefault="003419A9" w:rsidP="00191641">
      <w:pPr>
        <w:pStyle w:val="NormalWeb"/>
        <w:rPr>
          <w:lang w:val="en-US"/>
        </w:rPr>
      </w:pPr>
      <w:r>
        <w:t xml:space="preserve"> </w:t>
      </w:r>
      <w:r w:rsidR="00710511">
        <w:rPr>
          <w:lang w:val="en-US"/>
        </w:rPr>
        <w:t>Các th</w:t>
      </w:r>
      <w:r w:rsidR="00EE3271">
        <w:rPr>
          <w:lang w:val="en-US"/>
        </w:rPr>
        <w:t>ô</w:t>
      </w:r>
      <w:r w:rsidR="00710511">
        <w:rPr>
          <w:lang w:val="en-US"/>
        </w:rPr>
        <w:t xml:space="preserve">ng tin user vừa đăng ký </w:t>
      </w:r>
      <w:r w:rsidR="007749DE">
        <w:rPr>
          <w:lang w:val="en-US"/>
        </w:rPr>
        <w:t>sẽ được lưu vào CSDL M</w:t>
      </w:r>
      <w:r w:rsidR="00710511">
        <w:rPr>
          <w:lang w:val="en-US"/>
        </w:rPr>
        <w:t>ySQL</w:t>
      </w:r>
      <w:r>
        <w:t>.</w:t>
      </w:r>
    </w:p>
    <w:p w:rsidR="00755FBC" w:rsidRPr="00755FBC" w:rsidRDefault="00755FBC" w:rsidP="00191641">
      <w:pPr>
        <w:pStyle w:val="NormalWeb"/>
        <w:rPr>
          <w:lang w:val="en-US"/>
        </w:rPr>
      </w:pPr>
      <w:r>
        <w:lastRenderedPageBreak/>
        <w:t>Phần design do nhóm thiết kế tự quyết định.</w:t>
      </w:r>
    </w:p>
    <w:p w:rsidR="003419A9" w:rsidRPr="00F544B3" w:rsidRDefault="003419A9" w:rsidP="00191641">
      <w:pPr>
        <w:pStyle w:val="Heading3"/>
      </w:pPr>
      <w:bookmarkStart w:id="65" w:name="_Toc240822567"/>
      <w:r w:rsidRPr="00F544B3">
        <w:t>Flow of events</w:t>
      </w:r>
      <w:bookmarkEnd w:id="65"/>
    </w:p>
    <w:p w:rsidR="003419A9" w:rsidRPr="00F544B3" w:rsidRDefault="003419A9" w:rsidP="00191641">
      <w:pPr>
        <w:pStyle w:val="Heading4"/>
      </w:pPr>
      <w:r w:rsidRPr="00F544B3">
        <w:t xml:space="preserve">Main flow </w:t>
      </w:r>
      <w:r>
        <w:t xml:space="preserve">– </w:t>
      </w:r>
      <w:r w:rsidR="00C13604">
        <w:t>Đăng ký một account mới</w:t>
      </w:r>
      <w:r>
        <w:t>:</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3419A9" w:rsidRPr="00F544B3" w:rsidTr="00F52520">
        <w:trPr>
          <w:trHeight w:val="449"/>
        </w:trPr>
        <w:tc>
          <w:tcPr>
            <w:tcW w:w="4428" w:type="dxa"/>
            <w:shd w:val="clear" w:color="auto" w:fill="D9D9D9"/>
          </w:tcPr>
          <w:p w:rsidR="003419A9" w:rsidRPr="00F544B3" w:rsidRDefault="003419A9" w:rsidP="00191641">
            <w:r w:rsidRPr="00F544B3">
              <w:t>Actors</w:t>
            </w:r>
          </w:p>
        </w:tc>
        <w:tc>
          <w:tcPr>
            <w:tcW w:w="4680" w:type="dxa"/>
            <w:shd w:val="clear" w:color="auto" w:fill="D9D9D9"/>
          </w:tcPr>
          <w:p w:rsidR="003419A9" w:rsidRPr="00F544B3" w:rsidRDefault="003419A9" w:rsidP="00191641">
            <w:r w:rsidRPr="00F544B3">
              <w:t>System</w:t>
            </w:r>
          </w:p>
        </w:tc>
      </w:tr>
      <w:tr w:rsidR="003419A9" w:rsidRPr="00F544B3" w:rsidTr="00F52520">
        <w:tc>
          <w:tcPr>
            <w:tcW w:w="4428" w:type="dxa"/>
          </w:tcPr>
          <w:p w:rsidR="003419A9" w:rsidRPr="00624248" w:rsidRDefault="0043530C" w:rsidP="00191641">
            <w:r>
              <w:t>Người dùng click vào Register trong sidebar</w:t>
            </w:r>
          </w:p>
        </w:tc>
        <w:tc>
          <w:tcPr>
            <w:tcW w:w="4680" w:type="dxa"/>
          </w:tcPr>
          <w:p w:rsidR="003419A9" w:rsidRPr="00624248" w:rsidRDefault="00860A35" w:rsidP="00860A35">
            <w:r>
              <w:t>Hệ thống show register</w:t>
            </w:r>
            <w:r w:rsidR="003419A9" w:rsidRPr="00624248">
              <w:t xml:space="preserve"> </w:t>
            </w:r>
            <w:r>
              <w:t>f</w:t>
            </w:r>
            <w:r w:rsidR="003419A9" w:rsidRPr="00624248">
              <w:t>orm</w:t>
            </w:r>
          </w:p>
        </w:tc>
      </w:tr>
      <w:tr w:rsidR="003419A9" w:rsidRPr="00F544B3" w:rsidTr="00F52520">
        <w:tc>
          <w:tcPr>
            <w:tcW w:w="4428" w:type="dxa"/>
          </w:tcPr>
          <w:p w:rsidR="003419A9" w:rsidRPr="00624248" w:rsidRDefault="00B05CBC" w:rsidP="00191641">
            <w:r>
              <w:t>Ngươi dùng điền đầy đủ thông tin vào registerform</w:t>
            </w:r>
            <w:r w:rsidR="00B0378D">
              <w:t>, sau đó bấm register</w:t>
            </w:r>
          </w:p>
        </w:tc>
        <w:tc>
          <w:tcPr>
            <w:tcW w:w="4680" w:type="dxa"/>
          </w:tcPr>
          <w:p w:rsidR="003419A9" w:rsidRPr="00624248" w:rsidRDefault="00DA43BE" w:rsidP="00191641">
            <w:r>
              <w:t>Hệ thống kiểm tra các input đã đúng chưa, nếu đúng rồi thì chuyển sang trang confim.php để người dùng xác nhận các thông tin đã nhập</w:t>
            </w:r>
            <w:r w:rsidR="003419A9" w:rsidRPr="00624248">
              <w:t xml:space="preserve">. </w:t>
            </w:r>
            <w:r>
              <w:t>Sau</w:t>
            </w:r>
            <w:r w:rsidR="00C13ECA">
              <w:t xml:space="preserve"> </w:t>
            </w:r>
            <w:r>
              <w:t>khi bấm confirm thì tất cả thông tin đã nhập sẽ được lưu và CSDL</w:t>
            </w:r>
          </w:p>
        </w:tc>
      </w:tr>
      <w:tr w:rsidR="003419A9" w:rsidRPr="00F544B3" w:rsidTr="00F52520">
        <w:tc>
          <w:tcPr>
            <w:tcW w:w="4428" w:type="dxa"/>
          </w:tcPr>
          <w:p w:rsidR="003419A9" w:rsidRPr="00624248" w:rsidRDefault="003419A9" w:rsidP="00191641"/>
        </w:tc>
        <w:tc>
          <w:tcPr>
            <w:tcW w:w="4680" w:type="dxa"/>
          </w:tcPr>
          <w:p w:rsidR="003419A9" w:rsidRDefault="00387BFE" w:rsidP="00387BFE">
            <w:r>
              <w:t xml:space="preserve">- </w:t>
            </w:r>
            <w:r w:rsidR="00AC70FB">
              <w:t>Trang confirm.php hiện thông báo cám ơn người dùng đã cung cấp thông tin cho hệ thống</w:t>
            </w:r>
            <w:r w:rsidR="003419A9" w:rsidRPr="00624248">
              <w:t>.</w:t>
            </w:r>
          </w:p>
          <w:p w:rsidR="00BE655B" w:rsidRPr="00624248" w:rsidRDefault="004D2008" w:rsidP="00BE655B">
            <w:pPr>
              <w:spacing w:before="0" w:beforeAutospacing="0"/>
            </w:pPr>
            <w:r>
              <w:t>- Không có email nào được gởi cho người dùng khi bấm Confirm</w:t>
            </w:r>
          </w:p>
        </w:tc>
      </w:tr>
      <w:tr w:rsidR="00D92E8C" w:rsidRPr="00F544B3" w:rsidTr="00F52520">
        <w:tc>
          <w:tcPr>
            <w:tcW w:w="4428" w:type="dxa"/>
          </w:tcPr>
          <w:p w:rsidR="00D92E8C" w:rsidRPr="00624248" w:rsidRDefault="00D92E8C" w:rsidP="00191641">
            <w:r>
              <w:t>Người dùng click vào Goback trong trang confirm.php</w:t>
            </w:r>
          </w:p>
        </w:tc>
        <w:tc>
          <w:tcPr>
            <w:tcW w:w="4680" w:type="dxa"/>
          </w:tcPr>
          <w:p w:rsidR="00D92E8C" w:rsidRDefault="00D92E8C" w:rsidP="00387BFE">
            <w:r>
              <w:t>Quay lại trang Register.php, đổ các dữ liệu người dùng đã nhập trước đó và</w:t>
            </w:r>
            <w:r w:rsidR="00176A06">
              <w:t>o</w:t>
            </w:r>
            <w:r>
              <w:t xml:space="preserve"> các input tương ứng</w:t>
            </w:r>
          </w:p>
        </w:tc>
      </w:tr>
    </w:tbl>
    <w:p w:rsidR="003419A9" w:rsidRPr="00F544B3" w:rsidRDefault="003419A9" w:rsidP="00191641">
      <w:pPr>
        <w:pStyle w:val="Heading4"/>
      </w:pPr>
      <w:r w:rsidRPr="00F544B3">
        <w:t>Exception flow</w:t>
      </w:r>
    </w:p>
    <w:tbl>
      <w:tblPr>
        <w:tblW w:w="9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3419A9" w:rsidRPr="00F544B3" w:rsidTr="00F52520">
        <w:trPr>
          <w:trHeight w:val="449"/>
        </w:trPr>
        <w:tc>
          <w:tcPr>
            <w:tcW w:w="4428" w:type="dxa"/>
            <w:shd w:val="clear" w:color="auto" w:fill="D9D9D9"/>
          </w:tcPr>
          <w:p w:rsidR="003419A9" w:rsidRPr="00F544B3" w:rsidRDefault="003419A9" w:rsidP="00191641">
            <w:r w:rsidRPr="00F544B3">
              <w:t>Case to make error</w:t>
            </w:r>
          </w:p>
        </w:tc>
        <w:tc>
          <w:tcPr>
            <w:tcW w:w="4680" w:type="dxa"/>
            <w:shd w:val="clear" w:color="auto" w:fill="D9D9D9"/>
          </w:tcPr>
          <w:p w:rsidR="003419A9" w:rsidRPr="00F544B3" w:rsidRDefault="003419A9" w:rsidP="00191641">
            <w:r w:rsidRPr="00F544B3">
              <w:t>Error message</w:t>
            </w:r>
          </w:p>
        </w:tc>
      </w:tr>
      <w:tr w:rsidR="003419A9" w:rsidRPr="00F544B3" w:rsidTr="00F52520">
        <w:tc>
          <w:tcPr>
            <w:tcW w:w="4428" w:type="dxa"/>
          </w:tcPr>
          <w:p w:rsidR="003419A9" w:rsidRPr="00952704" w:rsidRDefault="008F7C8E" w:rsidP="00191641">
            <w:r>
              <w:t>Người dùng bỏ trống các field thuộc dạng bắt buộc nhập hoặc bắt buộc chọn</w:t>
            </w:r>
          </w:p>
        </w:tc>
        <w:tc>
          <w:tcPr>
            <w:tcW w:w="4680" w:type="dxa"/>
          </w:tcPr>
          <w:p w:rsidR="003419A9" w:rsidRPr="00952704" w:rsidRDefault="00D36BB8" w:rsidP="00191641">
            <w:r>
              <w:t>Hiện thông báo yêu cầu người dùng cung điền đầy đủ thông tin</w:t>
            </w:r>
            <w:r w:rsidR="003419A9" w:rsidRPr="00952704">
              <w:t xml:space="preserve">. </w:t>
            </w:r>
          </w:p>
        </w:tc>
      </w:tr>
      <w:tr w:rsidR="003419A9" w:rsidRPr="00F544B3" w:rsidTr="00F52520">
        <w:tc>
          <w:tcPr>
            <w:tcW w:w="4428" w:type="dxa"/>
          </w:tcPr>
          <w:p w:rsidR="003419A9" w:rsidRPr="00952704" w:rsidRDefault="00C35BB8" w:rsidP="00191641">
            <w:r>
              <w:t>Nhập ngày sinh, YahooID, email bị sai</w:t>
            </w:r>
          </w:p>
        </w:tc>
        <w:tc>
          <w:tcPr>
            <w:tcW w:w="4680" w:type="dxa"/>
          </w:tcPr>
          <w:p w:rsidR="003419A9" w:rsidRPr="00952704" w:rsidRDefault="00C35BB8" w:rsidP="00191641">
            <w:r>
              <w:t>Hiện thông báo yêu cầu người dùng nhập lại thông tin đó</w:t>
            </w:r>
            <w:r w:rsidR="003419A9" w:rsidRPr="00952704">
              <w:t xml:space="preserve">. </w:t>
            </w:r>
          </w:p>
        </w:tc>
      </w:tr>
      <w:tr w:rsidR="003419A9" w:rsidRPr="00F544B3" w:rsidTr="00F52520">
        <w:tc>
          <w:tcPr>
            <w:tcW w:w="4428" w:type="dxa"/>
          </w:tcPr>
          <w:p w:rsidR="003419A9" w:rsidRPr="00624248" w:rsidRDefault="00C35BB8" w:rsidP="00191641">
            <w:r>
              <w:t>Database server bị lỗi</w:t>
            </w:r>
            <w:r w:rsidR="003419A9" w:rsidRPr="00624248">
              <w:t>.</w:t>
            </w:r>
          </w:p>
        </w:tc>
        <w:tc>
          <w:tcPr>
            <w:tcW w:w="4680" w:type="dxa"/>
          </w:tcPr>
          <w:p w:rsidR="003419A9" w:rsidRPr="00624248" w:rsidRDefault="00C5472F" w:rsidP="00191641">
            <w:r>
              <w:t>Hiện thông báo cho người dùng biết là hệ thống đang gặp sự cố, xin lỗi người dùng vì sự bất tiện này</w:t>
            </w:r>
            <w:r w:rsidR="003419A9" w:rsidRPr="00624248">
              <w:t xml:space="preserve">. </w:t>
            </w:r>
          </w:p>
        </w:tc>
      </w:tr>
      <w:tr w:rsidR="003419A9" w:rsidRPr="00F544B3" w:rsidTr="00F52520">
        <w:tc>
          <w:tcPr>
            <w:tcW w:w="4428" w:type="dxa"/>
          </w:tcPr>
          <w:p w:rsidR="003419A9" w:rsidRPr="00624248" w:rsidRDefault="006C01C0" w:rsidP="00191641">
            <w:r>
              <w:t>Email đã được người khác sử dụng</w:t>
            </w:r>
            <w:r w:rsidR="00653D69">
              <w:t xml:space="preserve"> và người này chưa activate account được.</w:t>
            </w:r>
          </w:p>
        </w:tc>
        <w:tc>
          <w:tcPr>
            <w:tcW w:w="4680" w:type="dxa"/>
          </w:tcPr>
          <w:p w:rsidR="003419A9" w:rsidRPr="00624248" w:rsidRDefault="006C01C0" w:rsidP="00191641">
            <w:r>
              <w:t>Thông báo cho người dùng biết là email này đã có người dùng</w:t>
            </w:r>
            <w:r w:rsidR="003419A9" w:rsidRPr="00624248">
              <w:t xml:space="preserve">. </w:t>
            </w:r>
          </w:p>
        </w:tc>
      </w:tr>
    </w:tbl>
    <w:p w:rsidR="003419A9" w:rsidRPr="00F544B3" w:rsidRDefault="003419A9" w:rsidP="00191641">
      <w:pPr>
        <w:pStyle w:val="Heading3"/>
      </w:pPr>
      <w:bookmarkStart w:id="66" w:name="_Toc240822568"/>
      <w:r w:rsidRPr="00F544B3">
        <w:t>Pre-condition</w:t>
      </w:r>
      <w:bookmarkEnd w:id="66"/>
    </w:p>
    <w:p w:rsidR="003419A9" w:rsidRPr="00F544B3" w:rsidRDefault="006938B9" w:rsidP="00191641">
      <w:r>
        <w:t>Phải là người dùng chưa đăng nhập thành công vào hệ thống</w:t>
      </w:r>
      <w:r w:rsidR="003419A9" w:rsidRPr="00FF74C4">
        <w:t>.</w:t>
      </w:r>
    </w:p>
    <w:p w:rsidR="003419A9" w:rsidRPr="00F544B3" w:rsidRDefault="003419A9" w:rsidP="00191641">
      <w:pPr>
        <w:pStyle w:val="Heading3"/>
      </w:pPr>
      <w:bookmarkStart w:id="67" w:name="_Toc240822569"/>
      <w:r w:rsidRPr="00F544B3">
        <w:t>Post-condition</w:t>
      </w:r>
      <w:bookmarkEnd w:id="67"/>
    </w:p>
    <w:p w:rsidR="003419A9" w:rsidRPr="00F544B3" w:rsidRDefault="00A2539F" w:rsidP="00191641">
      <w:r>
        <w:t>Thông tin người dùng được lưu vào CSDL, email confirm được gởi đến địa chỉ email đã đăng ký</w:t>
      </w:r>
      <w:r w:rsidR="003419A9">
        <w:t>.</w:t>
      </w:r>
    </w:p>
    <w:p w:rsidR="00D40977" w:rsidRPr="00F544B3" w:rsidRDefault="003419A9" w:rsidP="00D40977">
      <w:pPr>
        <w:pStyle w:val="Heading2"/>
      </w:pPr>
      <w:r w:rsidRPr="00F544B3">
        <w:br w:type="page"/>
      </w:r>
    </w:p>
    <w:p w:rsidR="008A584E" w:rsidRPr="00B01B5A" w:rsidRDefault="003419A9" w:rsidP="00191641">
      <w:r w:rsidRPr="00F544B3">
        <w:lastRenderedPageBreak/>
        <w:t xml:space="preserve"> </w:t>
      </w:r>
      <w:bookmarkStart w:id="68" w:name="OLE_LINK3"/>
      <w:bookmarkStart w:id="69" w:name="OLE_LINK4"/>
      <w:bookmarkEnd w:id="52"/>
      <w:bookmarkEnd w:id="53"/>
      <w:bookmarkEnd w:id="54"/>
    </w:p>
    <w:p w:rsidR="008A584E" w:rsidRPr="00B01B5A" w:rsidRDefault="00156DE2" w:rsidP="00191641">
      <w:pPr>
        <w:pStyle w:val="Heading1"/>
      </w:pPr>
      <w:bookmarkStart w:id="70" w:name="_Toc240822570"/>
      <w:r>
        <w:t>Event.php</w:t>
      </w:r>
      <w:r w:rsidR="005C6AA0" w:rsidRPr="00B01B5A">
        <w:t>:</w:t>
      </w:r>
      <w:bookmarkEnd w:id="70"/>
    </w:p>
    <w:p w:rsidR="005C6AA0" w:rsidRPr="00B01B5A" w:rsidRDefault="005C6AA0" w:rsidP="00191641">
      <w:pPr>
        <w:pStyle w:val="Heading3"/>
      </w:pPr>
      <w:bookmarkStart w:id="71" w:name="_Toc240822572"/>
      <w:r w:rsidRPr="00B01B5A">
        <w:t>Description</w:t>
      </w:r>
      <w:bookmarkEnd w:id="71"/>
    </w:p>
    <w:p w:rsidR="005C6AA0" w:rsidRPr="00B01B5A" w:rsidRDefault="005F73CF" w:rsidP="00191641">
      <w:pPr>
        <w:rPr>
          <w:lang w:val="en-US"/>
        </w:rPr>
      </w:pPr>
      <w:r>
        <w:t>Trang này dùng để hiển thị danh sách các event đã post &amp; nội dung chi tiết của từng event đó.</w:t>
      </w:r>
    </w:p>
    <w:p w:rsidR="005C6AA0" w:rsidRDefault="005C6AA0" w:rsidP="00191641">
      <w:pPr>
        <w:pStyle w:val="Heading3"/>
      </w:pPr>
      <w:bookmarkStart w:id="72" w:name="_Toc240822573"/>
      <w:r w:rsidRPr="00B01B5A">
        <w:t>Actors</w:t>
      </w:r>
      <w:bookmarkEnd w:id="72"/>
    </w:p>
    <w:p w:rsidR="002C0862" w:rsidRDefault="00FC2FCA" w:rsidP="00191641">
      <w:r>
        <w:t>Administrator – Normal User – Anonymous User</w:t>
      </w:r>
    </w:p>
    <w:p w:rsidR="005C6AA0" w:rsidRDefault="005C6AA0" w:rsidP="00191641">
      <w:pPr>
        <w:pStyle w:val="Heading3"/>
      </w:pPr>
      <w:bookmarkStart w:id="73" w:name="_Toc240822574"/>
      <w:r w:rsidRPr="00B01B5A">
        <w:t>Related screens</w:t>
      </w:r>
      <w:bookmarkEnd w:id="73"/>
    </w:p>
    <w:p w:rsidR="009049A2" w:rsidRDefault="009049A2" w:rsidP="009049A2">
      <w:pPr>
        <w:pStyle w:val="Caption"/>
        <w:keepNext/>
      </w:pPr>
      <w:r>
        <w:t xml:space="preserve">Figure </w:t>
      </w:r>
      <w:fldSimple w:instr=" SEQ Figure \* ARABIC ">
        <w:r w:rsidR="00681F76">
          <w:rPr>
            <w:noProof/>
          </w:rPr>
          <w:t>4</w:t>
        </w:r>
      </w:fldSimple>
      <w:r>
        <w:t xml:space="preserve"> Trang chủ của phần Event</w:t>
      </w:r>
    </w:p>
    <w:p w:rsidR="002C0862" w:rsidRPr="002C0862" w:rsidRDefault="005B0F88" w:rsidP="00191641">
      <w:r>
        <w:rPr>
          <w:noProof/>
          <w:lang w:val="en-US"/>
        </w:rPr>
        <w:drawing>
          <wp:inline distT="0" distB="0" distL="0" distR="0">
            <wp:extent cx="5663565" cy="3582670"/>
            <wp:effectExtent l="19050" t="0" r="0" b="0"/>
            <wp:docPr id="10"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0" cstate="print"/>
                    <a:srcRect/>
                    <a:stretch>
                      <a:fillRect/>
                    </a:stretch>
                  </pic:blipFill>
                  <pic:spPr bwMode="auto">
                    <a:xfrm>
                      <a:off x="0" y="0"/>
                      <a:ext cx="5663565" cy="3582670"/>
                    </a:xfrm>
                    <a:prstGeom prst="rect">
                      <a:avLst/>
                    </a:prstGeom>
                    <a:noFill/>
                    <a:ln w="9525">
                      <a:noFill/>
                      <a:miter lim="800000"/>
                      <a:headEnd/>
                      <a:tailEnd/>
                    </a:ln>
                  </pic:spPr>
                </pic:pic>
              </a:graphicData>
            </a:graphic>
          </wp:inline>
        </w:drawing>
      </w:r>
    </w:p>
    <w:p w:rsidR="002C0862" w:rsidRPr="002C0862" w:rsidRDefault="002C0862" w:rsidP="00191641"/>
    <w:p w:rsidR="009049A2" w:rsidRDefault="009049A2" w:rsidP="009049A2">
      <w:pPr>
        <w:pStyle w:val="Caption"/>
        <w:keepNext/>
      </w:pPr>
      <w:r>
        <w:lastRenderedPageBreak/>
        <w:t xml:space="preserve">Figure </w:t>
      </w:r>
      <w:fldSimple w:instr=" SEQ Figure \* ARABIC ">
        <w:r w:rsidR="00681F76">
          <w:rPr>
            <w:noProof/>
          </w:rPr>
          <w:t>5</w:t>
        </w:r>
      </w:fldSimple>
      <w:r>
        <w:t xml:space="preserve"> Xem nội dung một tin</w:t>
      </w:r>
    </w:p>
    <w:p w:rsidR="002C0862" w:rsidRPr="002C0862" w:rsidRDefault="002C30EE" w:rsidP="00191641">
      <w:r>
        <w:rPr>
          <w:noProof/>
          <w:lang w:val="en-US"/>
        </w:rPr>
        <w:drawing>
          <wp:inline distT="0" distB="0" distL="0" distR="0">
            <wp:extent cx="5664835" cy="6258560"/>
            <wp:effectExtent l="19050" t="0" r="0" b="0"/>
            <wp:docPr id="53"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21" cstate="print"/>
                    <a:srcRect/>
                    <a:stretch>
                      <a:fillRect/>
                    </a:stretch>
                  </pic:blipFill>
                  <pic:spPr bwMode="auto">
                    <a:xfrm>
                      <a:off x="0" y="0"/>
                      <a:ext cx="5664835" cy="6258560"/>
                    </a:xfrm>
                    <a:prstGeom prst="rect">
                      <a:avLst/>
                    </a:prstGeom>
                    <a:noFill/>
                    <a:ln w="9525">
                      <a:noFill/>
                      <a:miter lim="800000"/>
                      <a:headEnd/>
                      <a:tailEnd/>
                    </a:ln>
                  </pic:spPr>
                </pic:pic>
              </a:graphicData>
            </a:graphic>
          </wp:inline>
        </w:drawing>
      </w:r>
    </w:p>
    <w:p w:rsidR="005C6AA0" w:rsidRPr="00B01B5A" w:rsidRDefault="005C6AA0" w:rsidP="00191641"/>
    <w:p w:rsidR="005C6AA0" w:rsidRPr="00B01B5A" w:rsidRDefault="005C6AA0" w:rsidP="00191641">
      <w:pPr>
        <w:rPr>
          <w:lang w:val="en-US"/>
        </w:rPr>
      </w:pPr>
    </w:p>
    <w:p w:rsidR="00BD3B63" w:rsidRDefault="005C6AA0" w:rsidP="00191641">
      <w:pPr>
        <w:pStyle w:val="Heading3"/>
      </w:pPr>
      <w:bookmarkStart w:id="74" w:name="_Toc240822575"/>
      <w:r w:rsidRPr="00B01B5A">
        <w:t>Common Business rules and constraints</w:t>
      </w:r>
      <w:bookmarkEnd w:id="74"/>
    </w:p>
    <w:p w:rsidR="002E0FD2" w:rsidRPr="00D01930" w:rsidRDefault="00B45409" w:rsidP="00191641">
      <w:r>
        <w:t>Không có</w:t>
      </w:r>
      <w:r w:rsidR="002E0FD2">
        <w:t>.</w:t>
      </w:r>
    </w:p>
    <w:p w:rsidR="005C6AA0" w:rsidRPr="00B01B5A" w:rsidRDefault="005C6AA0" w:rsidP="00191641">
      <w:pPr>
        <w:pStyle w:val="Heading3"/>
      </w:pPr>
      <w:bookmarkStart w:id="75" w:name="_Toc240822576"/>
      <w:r w:rsidRPr="00B01B5A">
        <w:t>Flow of events</w:t>
      </w:r>
      <w:bookmarkEnd w:id="75"/>
    </w:p>
    <w:p w:rsidR="005C6AA0" w:rsidRDefault="005C6AA0" w:rsidP="00191641">
      <w:pPr>
        <w:pStyle w:val="Heading4"/>
      </w:pPr>
      <w:r w:rsidRPr="00B01B5A">
        <w:t xml:space="preserve">Main flow – </w:t>
      </w:r>
      <w:r w:rsidR="00EA6A82">
        <w:t>View Events</w:t>
      </w:r>
    </w:p>
    <w:p w:rsidR="002C0862" w:rsidRPr="002C0862" w:rsidRDefault="002C0862" w:rsidP="00191641"/>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5C6AA0" w:rsidRPr="00B01B5A" w:rsidTr="00D53B50">
        <w:trPr>
          <w:trHeight w:val="449"/>
        </w:trPr>
        <w:tc>
          <w:tcPr>
            <w:tcW w:w="4428" w:type="dxa"/>
            <w:shd w:val="clear" w:color="auto" w:fill="D9D9D9"/>
          </w:tcPr>
          <w:p w:rsidR="005C6AA0" w:rsidRPr="00B01B5A" w:rsidRDefault="005C6AA0" w:rsidP="00191641">
            <w:r w:rsidRPr="00B01B5A">
              <w:lastRenderedPageBreak/>
              <w:t>Actors</w:t>
            </w:r>
          </w:p>
        </w:tc>
        <w:tc>
          <w:tcPr>
            <w:tcW w:w="4680" w:type="dxa"/>
            <w:shd w:val="clear" w:color="auto" w:fill="D9D9D9"/>
          </w:tcPr>
          <w:p w:rsidR="005C6AA0" w:rsidRPr="00B01B5A" w:rsidRDefault="005C6AA0" w:rsidP="00191641">
            <w:r w:rsidRPr="00B01B5A">
              <w:t>System</w:t>
            </w:r>
          </w:p>
        </w:tc>
      </w:tr>
      <w:tr w:rsidR="005C6AA0" w:rsidRPr="00B01B5A" w:rsidTr="00D53B50">
        <w:tc>
          <w:tcPr>
            <w:tcW w:w="4428" w:type="dxa"/>
          </w:tcPr>
          <w:p w:rsidR="005C6AA0" w:rsidRPr="00B01B5A" w:rsidRDefault="00EA6A82" w:rsidP="00191641">
            <w:pPr>
              <w:rPr>
                <w:lang w:val="en-US"/>
              </w:rPr>
            </w:pPr>
            <w:r>
              <w:rPr>
                <w:lang w:val="en-US"/>
              </w:rPr>
              <w:t>Người dùng click vào Event trên sidebar</w:t>
            </w:r>
          </w:p>
        </w:tc>
        <w:tc>
          <w:tcPr>
            <w:tcW w:w="4680" w:type="dxa"/>
          </w:tcPr>
          <w:p w:rsidR="005C6AA0" w:rsidRPr="00B01B5A" w:rsidRDefault="00602B6A" w:rsidP="00191641">
            <w:pPr>
              <w:rPr>
                <w:lang w:val="en-US"/>
              </w:rPr>
            </w:pPr>
            <w:r>
              <w:rPr>
                <w:lang w:val="en-US"/>
              </w:rPr>
              <w:t>Hệ thống list các events đã post</w:t>
            </w:r>
          </w:p>
        </w:tc>
      </w:tr>
      <w:tr w:rsidR="005C6AA0" w:rsidRPr="00B01B5A" w:rsidTr="00D53B50">
        <w:tc>
          <w:tcPr>
            <w:tcW w:w="4428" w:type="dxa"/>
          </w:tcPr>
          <w:p w:rsidR="005C6AA0" w:rsidRPr="00B01B5A" w:rsidRDefault="00DD5422" w:rsidP="00191641">
            <w:pPr>
              <w:rPr>
                <w:lang w:val="en-US"/>
              </w:rPr>
            </w:pPr>
            <w:r>
              <w:rPr>
                <w:lang w:val="en-US"/>
              </w:rPr>
              <w:t>Người dùng click vào một Item hyperlink trong trang events</w:t>
            </w:r>
          </w:p>
        </w:tc>
        <w:tc>
          <w:tcPr>
            <w:tcW w:w="4680" w:type="dxa"/>
          </w:tcPr>
          <w:p w:rsidR="005C6AA0" w:rsidRPr="00B01B5A" w:rsidRDefault="00DD5422" w:rsidP="00191641">
            <w:pPr>
              <w:rPr>
                <w:lang w:val="en-US"/>
              </w:rPr>
            </w:pPr>
            <w:r>
              <w:rPr>
                <w:lang w:val="en-US"/>
              </w:rPr>
              <w:t>Hệ thống hiển thị thong tin chi tiết của một Event</w:t>
            </w:r>
          </w:p>
        </w:tc>
      </w:tr>
      <w:tr w:rsidR="005C6AA0" w:rsidRPr="00B01B5A" w:rsidTr="00D53B50">
        <w:tc>
          <w:tcPr>
            <w:tcW w:w="4428" w:type="dxa"/>
          </w:tcPr>
          <w:p w:rsidR="005C6AA0" w:rsidRPr="00B01B5A" w:rsidRDefault="00C20283" w:rsidP="00191641">
            <w:pPr>
              <w:rPr>
                <w:lang w:val="en-US"/>
              </w:rPr>
            </w:pPr>
            <w:r>
              <w:rPr>
                <w:lang w:val="en-US"/>
              </w:rPr>
              <w:t>Người dùng click vào các link paging bên dưới (khu vực [1] [2],..)</w:t>
            </w:r>
          </w:p>
        </w:tc>
        <w:tc>
          <w:tcPr>
            <w:tcW w:w="4680" w:type="dxa"/>
          </w:tcPr>
          <w:p w:rsidR="005C6AA0" w:rsidRPr="00B01B5A" w:rsidRDefault="00C20283" w:rsidP="00191641">
            <w:pPr>
              <w:rPr>
                <w:lang w:val="en-US"/>
              </w:rPr>
            </w:pPr>
            <w:r>
              <w:rPr>
                <w:lang w:val="en-US"/>
              </w:rPr>
              <w:t>Hệ thống show các trang đã được paging tương ứng với các số được click</w:t>
            </w:r>
          </w:p>
        </w:tc>
      </w:tr>
      <w:tr w:rsidR="005C6AA0" w:rsidRPr="00B01B5A" w:rsidTr="00D53B50">
        <w:tc>
          <w:tcPr>
            <w:tcW w:w="4428" w:type="dxa"/>
          </w:tcPr>
          <w:p w:rsidR="005C6AA0" w:rsidRPr="00B01B5A" w:rsidRDefault="00D92EDB" w:rsidP="00191641">
            <w:pPr>
              <w:rPr>
                <w:lang w:val="en-US"/>
              </w:rPr>
            </w:pPr>
            <w:r>
              <w:rPr>
                <w:lang w:val="en-US"/>
              </w:rPr>
              <w:t xml:space="preserve">Người dùng click vào </w:t>
            </w:r>
            <w:r w:rsidRPr="00D92EDB">
              <w:rPr>
                <w:b/>
                <w:lang w:val="en-US"/>
              </w:rPr>
              <w:t>Xem tiếp&gt;&gt;</w:t>
            </w:r>
          </w:p>
        </w:tc>
        <w:tc>
          <w:tcPr>
            <w:tcW w:w="4680" w:type="dxa"/>
          </w:tcPr>
          <w:p w:rsidR="005C6AA0" w:rsidRPr="00B01B5A" w:rsidRDefault="00D92EDB" w:rsidP="00D92EDB">
            <w:pPr>
              <w:rPr>
                <w:lang w:val="en-US"/>
              </w:rPr>
            </w:pPr>
            <w:r>
              <w:rPr>
                <w:lang w:val="en-US"/>
              </w:rPr>
              <w:t xml:space="preserve">Events.php sẽ show trang liệt kê các trang news tiếp theo chỉ chứa các paging </w:t>
            </w:r>
          </w:p>
        </w:tc>
      </w:tr>
      <w:tr w:rsidR="005C6AA0" w:rsidRPr="00B01B5A" w:rsidTr="00D53B50">
        <w:tc>
          <w:tcPr>
            <w:tcW w:w="4428" w:type="dxa"/>
          </w:tcPr>
          <w:p w:rsidR="005C6AA0" w:rsidRPr="00B01B5A" w:rsidRDefault="00893C80" w:rsidP="00191641">
            <w:pPr>
              <w:rPr>
                <w:lang w:val="en-US"/>
              </w:rPr>
            </w:pPr>
            <w:r>
              <w:rPr>
                <w:lang w:val="en-US"/>
              </w:rPr>
              <w:t xml:space="preserve">Nếu Administrator bấm vào </w:t>
            </w:r>
            <w:r w:rsidRPr="00893C80">
              <w:rPr>
                <w:b/>
                <w:lang w:val="en-US"/>
              </w:rPr>
              <w:t>Delete</w:t>
            </w:r>
          </w:p>
        </w:tc>
        <w:tc>
          <w:tcPr>
            <w:tcW w:w="4680" w:type="dxa"/>
          </w:tcPr>
          <w:p w:rsidR="005C6AA0" w:rsidRPr="00B01B5A" w:rsidRDefault="00893C80" w:rsidP="00191641">
            <w:pPr>
              <w:rPr>
                <w:lang w:val="en-US"/>
              </w:rPr>
            </w:pPr>
            <w:r>
              <w:rPr>
                <w:lang w:val="en-US"/>
              </w:rPr>
              <w:t xml:space="preserve">Hiện ra dialog, yêu cầu </w:t>
            </w:r>
            <w:r w:rsidRPr="007C7731">
              <w:rPr>
                <w:b/>
                <w:lang w:val="en-US"/>
              </w:rPr>
              <w:t>confirm</w:t>
            </w:r>
            <w:r>
              <w:rPr>
                <w:lang w:val="en-US"/>
              </w:rPr>
              <w:t>, nếu confirm là xóa thì xóa bài viết về event đó ra khỏi database</w:t>
            </w:r>
          </w:p>
        </w:tc>
      </w:tr>
      <w:tr w:rsidR="005C6AA0" w:rsidRPr="00B01B5A" w:rsidTr="00D53B50">
        <w:tc>
          <w:tcPr>
            <w:tcW w:w="4428" w:type="dxa"/>
          </w:tcPr>
          <w:p w:rsidR="005C6AA0" w:rsidRPr="00893C80" w:rsidRDefault="00893C80" w:rsidP="00191641">
            <w:pPr>
              <w:rPr>
                <w:b/>
                <w:lang w:val="en-US"/>
              </w:rPr>
            </w:pPr>
            <w:r>
              <w:rPr>
                <w:lang w:val="en-US"/>
              </w:rPr>
              <w:t xml:space="preserve">Nếu Administrator bấm vòa </w:t>
            </w:r>
            <w:r>
              <w:rPr>
                <w:b/>
                <w:lang w:val="en-US"/>
              </w:rPr>
              <w:t>Edit</w:t>
            </w:r>
          </w:p>
        </w:tc>
        <w:tc>
          <w:tcPr>
            <w:tcW w:w="4680" w:type="dxa"/>
          </w:tcPr>
          <w:p w:rsidR="005C6AA0" w:rsidRPr="00B01B5A" w:rsidRDefault="00C965A4" w:rsidP="00191641">
            <w:pPr>
              <w:rPr>
                <w:lang w:val="en-US"/>
              </w:rPr>
            </w:pPr>
            <w:r>
              <w:rPr>
                <w:lang w:val="en-US"/>
              </w:rPr>
              <w:t>Mở trang EditEvent.php để edit 1 event</w:t>
            </w:r>
          </w:p>
        </w:tc>
      </w:tr>
    </w:tbl>
    <w:p w:rsidR="005C6AA0" w:rsidRPr="00B01B5A" w:rsidRDefault="005C6AA0" w:rsidP="00191641">
      <w:pPr>
        <w:pStyle w:val="Heading4"/>
      </w:pPr>
      <w:r w:rsidRPr="00B01B5A">
        <w:t>Exception flow</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5C6AA0" w:rsidRPr="00B01B5A" w:rsidTr="00D53B50">
        <w:trPr>
          <w:trHeight w:val="449"/>
        </w:trPr>
        <w:tc>
          <w:tcPr>
            <w:tcW w:w="4428" w:type="dxa"/>
            <w:shd w:val="clear" w:color="auto" w:fill="D9D9D9"/>
          </w:tcPr>
          <w:p w:rsidR="005C6AA0" w:rsidRPr="00B01B5A" w:rsidRDefault="005C6AA0" w:rsidP="00191641">
            <w:r w:rsidRPr="00B01B5A">
              <w:t>Case to make error</w:t>
            </w:r>
          </w:p>
        </w:tc>
        <w:tc>
          <w:tcPr>
            <w:tcW w:w="4680" w:type="dxa"/>
            <w:shd w:val="clear" w:color="auto" w:fill="D9D9D9"/>
          </w:tcPr>
          <w:p w:rsidR="005C6AA0" w:rsidRPr="00B01B5A" w:rsidRDefault="005C6AA0" w:rsidP="00191641">
            <w:r w:rsidRPr="00B01B5A">
              <w:t>Error message</w:t>
            </w:r>
          </w:p>
        </w:tc>
      </w:tr>
      <w:tr w:rsidR="005C6AA0" w:rsidRPr="00B01B5A" w:rsidTr="00D53B50">
        <w:trPr>
          <w:trHeight w:val="449"/>
        </w:trPr>
        <w:tc>
          <w:tcPr>
            <w:tcW w:w="4428" w:type="dxa"/>
            <w:shd w:val="clear" w:color="auto" w:fill="FFFFFF" w:themeFill="background1"/>
          </w:tcPr>
          <w:p w:rsidR="005C6AA0" w:rsidRPr="00B01B5A" w:rsidRDefault="006641D3" w:rsidP="00191641">
            <w:pPr>
              <w:rPr>
                <w:lang w:val="en-US"/>
              </w:rPr>
            </w:pPr>
            <w:r>
              <w:rPr>
                <w:lang w:val="en-US"/>
              </w:rPr>
              <w:t>Lỗi cơ sở dữ liệu</w:t>
            </w:r>
          </w:p>
        </w:tc>
        <w:tc>
          <w:tcPr>
            <w:tcW w:w="4680" w:type="dxa"/>
            <w:shd w:val="clear" w:color="auto" w:fill="FFFFFF" w:themeFill="background1"/>
          </w:tcPr>
          <w:p w:rsidR="005C6AA0" w:rsidRPr="00B01B5A" w:rsidRDefault="006641D3" w:rsidP="00191641">
            <w:pPr>
              <w:rPr>
                <w:lang w:val="en-US"/>
              </w:rPr>
            </w:pPr>
            <w:r>
              <w:rPr>
                <w:lang w:val="en-US"/>
              </w:rPr>
              <w:t xml:space="preserve">Hiển thị </w:t>
            </w:r>
            <w:r w:rsidR="007265F1">
              <w:rPr>
                <w:lang w:val="en-US"/>
              </w:rPr>
              <w:t>thô</w:t>
            </w:r>
            <w:r>
              <w:rPr>
                <w:lang w:val="en-US"/>
              </w:rPr>
              <w:t>ng báo cho người dùng biết hệ thống đang bị lỗi.</w:t>
            </w:r>
          </w:p>
        </w:tc>
      </w:tr>
      <w:tr w:rsidR="008B68CD" w:rsidRPr="00B01B5A" w:rsidTr="00D53B50">
        <w:trPr>
          <w:trHeight w:val="449"/>
        </w:trPr>
        <w:tc>
          <w:tcPr>
            <w:tcW w:w="4428" w:type="dxa"/>
            <w:shd w:val="clear" w:color="auto" w:fill="FFFFFF" w:themeFill="background1"/>
          </w:tcPr>
          <w:p w:rsidR="008B68CD" w:rsidRPr="00B01B5A" w:rsidRDefault="008B68CD" w:rsidP="00191641">
            <w:pPr>
              <w:rPr>
                <w:lang w:val="en-US"/>
              </w:rPr>
            </w:pPr>
          </w:p>
        </w:tc>
        <w:tc>
          <w:tcPr>
            <w:tcW w:w="4680" w:type="dxa"/>
            <w:shd w:val="clear" w:color="auto" w:fill="FFFFFF" w:themeFill="background1"/>
          </w:tcPr>
          <w:p w:rsidR="008B68CD" w:rsidRDefault="008B68CD" w:rsidP="00191641">
            <w:pPr>
              <w:rPr>
                <w:lang w:val="en-US"/>
              </w:rPr>
            </w:pPr>
          </w:p>
        </w:tc>
      </w:tr>
    </w:tbl>
    <w:p w:rsidR="005C6AA0" w:rsidRPr="00B01B5A" w:rsidRDefault="005C6AA0" w:rsidP="00191641">
      <w:pPr>
        <w:pStyle w:val="Heading3"/>
      </w:pPr>
      <w:bookmarkStart w:id="76" w:name="_Toc240822577"/>
      <w:r w:rsidRPr="00B01B5A">
        <w:t>Pre-condition</w:t>
      </w:r>
      <w:bookmarkEnd w:id="76"/>
    </w:p>
    <w:p w:rsidR="005C6AA0" w:rsidRPr="005F38F4" w:rsidRDefault="00233A07" w:rsidP="005F38F4">
      <w:pPr>
        <w:rPr>
          <w:lang w:val="en-US"/>
        </w:rPr>
      </w:pPr>
      <w:r>
        <w:t>Để sử dụng chức năng –Edit – Delete thì Actor phải đăng nhập với role là Administrator</w:t>
      </w:r>
      <w:r w:rsidR="00E7714E">
        <w:t>.</w:t>
      </w:r>
    </w:p>
    <w:p w:rsidR="005C6AA0" w:rsidRPr="00B01B5A" w:rsidRDefault="005C6AA0" w:rsidP="00191641">
      <w:pPr>
        <w:pStyle w:val="Heading3"/>
      </w:pPr>
      <w:bookmarkStart w:id="77" w:name="_Toc240822578"/>
      <w:r w:rsidRPr="00B01B5A">
        <w:t>Post-condition</w:t>
      </w:r>
      <w:bookmarkEnd w:id="77"/>
    </w:p>
    <w:p w:rsidR="008A584E" w:rsidRPr="00AB507E" w:rsidRDefault="00BF6FDB" w:rsidP="00191641">
      <w:pPr>
        <w:rPr>
          <w:lang w:val="en-US"/>
        </w:rPr>
      </w:pPr>
      <w:r>
        <w:t>Actors xem được các nội dung tương ứng với các Hyperlink</w:t>
      </w:r>
      <w:r w:rsidR="005C6AA0" w:rsidRPr="00B01B5A">
        <w:t>.</w:t>
      </w:r>
    </w:p>
    <w:bookmarkEnd w:id="68"/>
    <w:bookmarkEnd w:id="69"/>
    <w:p w:rsidR="005C6AA0" w:rsidRPr="00B01B5A" w:rsidRDefault="005C6AA0" w:rsidP="00191641">
      <w:pPr>
        <w:rPr>
          <w:lang w:val="en-US"/>
        </w:rPr>
      </w:pPr>
      <w:r w:rsidRPr="00B01B5A">
        <w:rPr>
          <w:lang w:val="en-US"/>
        </w:rPr>
        <w:br w:type="page"/>
      </w:r>
    </w:p>
    <w:p w:rsidR="004E390F" w:rsidRPr="00B01B5A" w:rsidRDefault="00507539" w:rsidP="00191641">
      <w:pPr>
        <w:pStyle w:val="Heading1"/>
      </w:pPr>
      <w:bookmarkStart w:id="78" w:name="_Toc240822579"/>
      <w:r>
        <w:lastRenderedPageBreak/>
        <w:t>Manage Event</w:t>
      </w:r>
      <w:bookmarkEnd w:id="78"/>
    </w:p>
    <w:p w:rsidR="004E390F" w:rsidRPr="00B01B5A" w:rsidRDefault="00EA6810" w:rsidP="00191641">
      <w:pPr>
        <w:pStyle w:val="Heading2"/>
      </w:pPr>
      <w:bookmarkStart w:id="79" w:name="_Toc240822580"/>
      <w:r>
        <w:t>Create</w:t>
      </w:r>
      <w:r w:rsidR="002446D1">
        <w:t>Event.php</w:t>
      </w:r>
      <w:bookmarkEnd w:id="79"/>
    </w:p>
    <w:p w:rsidR="004E390F" w:rsidRPr="00B01B5A" w:rsidRDefault="004E390F" w:rsidP="00191641">
      <w:pPr>
        <w:pStyle w:val="Heading3"/>
      </w:pPr>
      <w:bookmarkStart w:id="80" w:name="_Toc188358188"/>
      <w:bookmarkStart w:id="81" w:name="_Toc195937103"/>
      <w:bookmarkStart w:id="82" w:name="_Toc234036365"/>
      <w:bookmarkStart w:id="83" w:name="_Toc240822581"/>
      <w:r w:rsidRPr="00B01B5A">
        <w:t>Description</w:t>
      </w:r>
      <w:bookmarkEnd w:id="80"/>
      <w:bookmarkEnd w:id="81"/>
      <w:bookmarkEnd w:id="82"/>
      <w:bookmarkEnd w:id="83"/>
    </w:p>
    <w:p w:rsidR="00C8619D" w:rsidRPr="00B01B5A" w:rsidRDefault="0000252B" w:rsidP="00191641">
      <w:r>
        <w:t>Post một event mới</w:t>
      </w:r>
      <w:r w:rsidR="00C8619D">
        <w:t>.</w:t>
      </w:r>
    </w:p>
    <w:p w:rsidR="004E390F" w:rsidRPr="00B01B5A" w:rsidRDefault="004E390F" w:rsidP="00191641">
      <w:pPr>
        <w:pStyle w:val="Heading3"/>
      </w:pPr>
      <w:bookmarkStart w:id="84" w:name="_Toc187037505"/>
      <w:bookmarkStart w:id="85" w:name="_Toc188358189"/>
      <w:bookmarkStart w:id="86" w:name="_Toc195937104"/>
      <w:bookmarkStart w:id="87" w:name="_Toc234036366"/>
      <w:bookmarkStart w:id="88" w:name="_Toc240822582"/>
      <w:r w:rsidRPr="00B01B5A">
        <w:t>Actors</w:t>
      </w:r>
      <w:bookmarkEnd w:id="84"/>
      <w:bookmarkEnd w:id="85"/>
      <w:bookmarkEnd w:id="86"/>
      <w:bookmarkEnd w:id="87"/>
      <w:bookmarkEnd w:id="88"/>
      <w:r w:rsidRPr="00B01B5A">
        <w:tab/>
      </w:r>
    </w:p>
    <w:p w:rsidR="004E390F" w:rsidRDefault="009035A9" w:rsidP="00191641">
      <w:r>
        <w:t>Administrator – Normal User – Anonymous User</w:t>
      </w:r>
    </w:p>
    <w:p w:rsidR="009034C8" w:rsidRDefault="004E390F" w:rsidP="00191641">
      <w:pPr>
        <w:pStyle w:val="Heading3"/>
      </w:pPr>
      <w:bookmarkStart w:id="89" w:name="_Toc187037512"/>
      <w:bookmarkStart w:id="90" w:name="_Toc188358192"/>
      <w:bookmarkStart w:id="91" w:name="_Toc195937107"/>
      <w:bookmarkStart w:id="92" w:name="_Toc234036367"/>
      <w:bookmarkStart w:id="93" w:name="_Toc240822583"/>
      <w:bookmarkStart w:id="94" w:name="_Toc187037511"/>
      <w:bookmarkStart w:id="95" w:name="_Toc188358191"/>
      <w:bookmarkStart w:id="96" w:name="_Toc195937106"/>
      <w:r w:rsidRPr="00B01B5A">
        <w:t>Related screens</w:t>
      </w:r>
      <w:bookmarkEnd w:id="89"/>
      <w:bookmarkEnd w:id="90"/>
      <w:bookmarkEnd w:id="91"/>
      <w:bookmarkEnd w:id="92"/>
      <w:bookmarkEnd w:id="93"/>
    </w:p>
    <w:p w:rsidR="006A0A63" w:rsidRDefault="006A0A63" w:rsidP="006A0A63">
      <w:pPr>
        <w:pStyle w:val="Caption"/>
        <w:keepNext/>
      </w:pPr>
      <w:r>
        <w:t xml:space="preserve">Figure </w:t>
      </w:r>
      <w:fldSimple w:instr=" SEQ Figure \* ARABIC ">
        <w:r w:rsidR="00681F76">
          <w:rPr>
            <w:noProof/>
          </w:rPr>
          <w:t>6</w:t>
        </w:r>
      </w:fldSimple>
      <w:r>
        <w:t xml:space="preserve"> CreateEvent.php</w:t>
      </w:r>
    </w:p>
    <w:p w:rsidR="004E390F" w:rsidRDefault="00570A2A" w:rsidP="009034C8">
      <w:pPr>
        <w:pStyle w:val="Heading3"/>
        <w:numPr>
          <w:ilvl w:val="0"/>
          <w:numId w:val="0"/>
        </w:numPr>
      </w:pPr>
      <w:r>
        <w:rPr>
          <w:noProof/>
          <w:lang w:val="en-US"/>
        </w:rPr>
        <w:drawing>
          <wp:inline distT="0" distB="0" distL="0" distR="0">
            <wp:extent cx="3759835" cy="3773805"/>
            <wp:effectExtent l="19050" t="0" r="0"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cstate="print"/>
                    <a:srcRect/>
                    <a:stretch>
                      <a:fillRect/>
                    </a:stretch>
                  </pic:blipFill>
                  <pic:spPr bwMode="auto">
                    <a:xfrm>
                      <a:off x="0" y="0"/>
                      <a:ext cx="3759835" cy="3773805"/>
                    </a:xfrm>
                    <a:prstGeom prst="rect">
                      <a:avLst/>
                    </a:prstGeom>
                    <a:noFill/>
                    <a:ln w="9525">
                      <a:noFill/>
                      <a:miter lim="800000"/>
                      <a:headEnd/>
                      <a:tailEnd/>
                    </a:ln>
                  </pic:spPr>
                </pic:pic>
              </a:graphicData>
            </a:graphic>
          </wp:inline>
        </w:drawing>
      </w:r>
    </w:p>
    <w:p w:rsidR="006A0A63" w:rsidRPr="006A0A63" w:rsidRDefault="006A0A63" w:rsidP="006A0A63">
      <w:r>
        <w:t>Mô tả cho hình: CreateEvent.php</w:t>
      </w:r>
    </w:p>
    <w:tbl>
      <w:tblPr>
        <w:tblStyle w:val="TablePyco"/>
        <w:tblW w:w="5241" w:type="pct"/>
        <w:tblLook w:val="04A0"/>
      </w:tblPr>
      <w:tblGrid>
        <w:gridCol w:w="1911"/>
        <w:gridCol w:w="1534"/>
        <w:gridCol w:w="3144"/>
        <w:gridCol w:w="1075"/>
        <w:gridCol w:w="1921"/>
      </w:tblGrid>
      <w:tr w:rsidR="00DF7282" w:rsidRPr="00624248" w:rsidTr="00981237">
        <w:trPr>
          <w:cnfStyle w:val="100000000000"/>
          <w:trHeight w:val="431"/>
        </w:trPr>
        <w:tc>
          <w:tcPr>
            <w:tcW w:w="997" w:type="pct"/>
            <w:hideMark/>
          </w:tcPr>
          <w:p w:rsidR="00DF7282" w:rsidRPr="00624248" w:rsidRDefault="00DF7282" w:rsidP="00981237">
            <w:r w:rsidRPr="00624248">
              <w:t>Field name</w:t>
            </w:r>
          </w:p>
        </w:tc>
        <w:tc>
          <w:tcPr>
            <w:tcW w:w="800" w:type="pct"/>
            <w:hideMark/>
          </w:tcPr>
          <w:p w:rsidR="00DF7282" w:rsidRPr="00624248" w:rsidRDefault="00DF7282" w:rsidP="00981237">
            <w:r w:rsidRPr="00624248">
              <w:t>Type</w:t>
            </w:r>
          </w:p>
        </w:tc>
        <w:tc>
          <w:tcPr>
            <w:tcW w:w="1640" w:type="pct"/>
            <w:hideMark/>
          </w:tcPr>
          <w:p w:rsidR="00DF7282" w:rsidRPr="00624248" w:rsidRDefault="00DF7282" w:rsidP="00981237">
            <w:r w:rsidRPr="00624248">
              <w:t>Constraints and business rules</w:t>
            </w:r>
          </w:p>
        </w:tc>
        <w:tc>
          <w:tcPr>
            <w:tcW w:w="561" w:type="pct"/>
            <w:hideMark/>
          </w:tcPr>
          <w:p w:rsidR="00DF7282" w:rsidRPr="00624248" w:rsidRDefault="00DF7282" w:rsidP="00981237">
            <w:r w:rsidRPr="00624248">
              <w:t>Action</w:t>
            </w:r>
          </w:p>
        </w:tc>
        <w:tc>
          <w:tcPr>
            <w:tcW w:w="1002" w:type="pct"/>
            <w:hideMark/>
          </w:tcPr>
          <w:p w:rsidR="00DF7282" w:rsidRPr="00624248" w:rsidRDefault="00DF7282" w:rsidP="00981237">
            <w:r w:rsidRPr="00624248">
              <w:t>Event</w:t>
            </w:r>
          </w:p>
        </w:tc>
      </w:tr>
      <w:tr w:rsidR="00B60342" w:rsidRPr="00624248" w:rsidTr="00981237">
        <w:tc>
          <w:tcPr>
            <w:tcW w:w="997" w:type="pct"/>
            <w:hideMark/>
          </w:tcPr>
          <w:p w:rsidR="00B60342" w:rsidRDefault="00B60342" w:rsidP="00981237">
            <w:r>
              <w:t>Name</w:t>
            </w:r>
          </w:p>
        </w:tc>
        <w:tc>
          <w:tcPr>
            <w:tcW w:w="800" w:type="pct"/>
            <w:hideMark/>
          </w:tcPr>
          <w:p w:rsidR="00B60342" w:rsidRDefault="00B60342" w:rsidP="00981237">
            <w:r>
              <w:t>Textbox</w:t>
            </w:r>
          </w:p>
        </w:tc>
        <w:tc>
          <w:tcPr>
            <w:tcW w:w="1640" w:type="pct"/>
            <w:hideMark/>
          </w:tcPr>
          <w:p w:rsidR="00B60342" w:rsidRDefault="00B60342" w:rsidP="0098210C">
            <w:r w:rsidRPr="00624248">
              <w:t xml:space="preserve">- </w:t>
            </w:r>
            <w:r>
              <w:t>Bắt buộc nhập</w:t>
            </w:r>
          </w:p>
          <w:p w:rsidR="00B60342" w:rsidRDefault="00B60342" w:rsidP="0098210C">
            <w:pPr>
              <w:spacing w:before="0" w:beforeAutospacing="0"/>
            </w:pPr>
            <w:r>
              <w:t>- Chữ, số, ký tự đặc biệt</w:t>
            </w:r>
          </w:p>
          <w:p w:rsidR="00B60342" w:rsidRDefault="00B60342" w:rsidP="0098210C">
            <w:pPr>
              <w:spacing w:before="0" w:beforeAutospacing="0"/>
            </w:pPr>
            <w:r>
              <w:t>- Chiều dài tối đa 50 ký tự</w:t>
            </w:r>
          </w:p>
          <w:p w:rsidR="00B60342" w:rsidRPr="00624248" w:rsidRDefault="00B60342" w:rsidP="00B60342">
            <w:pPr>
              <w:spacing w:before="0" w:beforeAutospacing="0"/>
            </w:pPr>
            <w:r>
              <w:t xml:space="preserve">- Tên của event (ngắn): ví dụ: </w:t>
            </w:r>
            <w:r w:rsidR="006C7A62">
              <w:t>“</w:t>
            </w:r>
            <w:r>
              <w:t>seminar 1</w:t>
            </w:r>
            <w:r w:rsidR="006C7A62">
              <w:t>”</w:t>
            </w:r>
          </w:p>
        </w:tc>
        <w:tc>
          <w:tcPr>
            <w:tcW w:w="561" w:type="pct"/>
            <w:hideMark/>
          </w:tcPr>
          <w:p w:rsidR="00B60342" w:rsidRPr="00624248" w:rsidRDefault="00B60342" w:rsidP="00981237"/>
        </w:tc>
        <w:tc>
          <w:tcPr>
            <w:tcW w:w="1002" w:type="pct"/>
            <w:hideMark/>
          </w:tcPr>
          <w:p w:rsidR="00B60342" w:rsidRPr="00624248" w:rsidRDefault="00B60342" w:rsidP="00981237"/>
        </w:tc>
      </w:tr>
      <w:tr w:rsidR="00DF7282" w:rsidRPr="00624248" w:rsidTr="00981237">
        <w:tc>
          <w:tcPr>
            <w:tcW w:w="997" w:type="pct"/>
            <w:hideMark/>
          </w:tcPr>
          <w:p w:rsidR="00DF7282" w:rsidRPr="00624248" w:rsidRDefault="00DF7282" w:rsidP="00981237">
            <w:r>
              <w:t>Titile</w:t>
            </w:r>
          </w:p>
        </w:tc>
        <w:tc>
          <w:tcPr>
            <w:tcW w:w="800" w:type="pct"/>
            <w:hideMark/>
          </w:tcPr>
          <w:p w:rsidR="00DF7282" w:rsidRPr="00624248" w:rsidRDefault="0041031F" w:rsidP="00981237">
            <w:r>
              <w:t>Textbox</w:t>
            </w:r>
          </w:p>
        </w:tc>
        <w:tc>
          <w:tcPr>
            <w:tcW w:w="1640" w:type="pct"/>
            <w:hideMark/>
          </w:tcPr>
          <w:p w:rsidR="00DF7282" w:rsidRDefault="00DF7282" w:rsidP="00981237">
            <w:r w:rsidRPr="00624248">
              <w:t xml:space="preserve">- </w:t>
            </w:r>
            <w:r>
              <w:t>Bắt buộc nhập</w:t>
            </w:r>
          </w:p>
          <w:p w:rsidR="00DF7282" w:rsidRDefault="00DF7282" w:rsidP="00981237">
            <w:pPr>
              <w:spacing w:before="0" w:beforeAutospacing="0"/>
            </w:pPr>
            <w:r>
              <w:t>- Chữ</w:t>
            </w:r>
            <w:r w:rsidR="00BD4C31">
              <w:t>, số, ký tự đặc biệt</w:t>
            </w:r>
          </w:p>
          <w:p w:rsidR="00B60342" w:rsidRDefault="00DF7282" w:rsidP="0036665E">
            <w:pPr>
              <w:spacing w:before="0" w:beforeAutospacing="0"/>
            </w:pPr>
            <w:r>
              <w:t xml:space="preserve">- Chiều dài tối đa </w:t>
            </w:r>
            <w:r w:rsidR="0036665E">
              <w:t>100</w:t>
            </w:r>
            <w:r>
              <w:t xml:space="preserve"> ký tự</w:t>
            </w:r>
          </w:p>
          <w:p w:rsidR="00B60342" w:rsidRPr="00624248" w:rsidRDefault="00B60342" w:rsidP="0036665E">
            <w:pPr>
              <w:spacing w:before="0" w:beforeAutospacing="0"/>
            </w:pPr>
            <w:r>
              <w:t xml:space="preserve">- Title event (dài): “Giới thiệu trang web chính thức của </w:t>
            </w:r>
            <w:r>
              <w:lastRenderedPageBreak/>
              <w:t>bkitweb”</w:t>
            </w:r>
          </w:p>
        </w:tc>
        <w:tc>
          <w:tcPr>
            <w:tcW w:w="561" w:type="pct"/>
            <w:hideMark/>
          </w:tcPr>
          <w:p w:rsidR="00DF7282" w:rsidRPr="00624248" w:rsidRDefault="00DF7282" w:rsidP="00981237"/>
        </w:tc>
        <w:tc>
          <w:tcPr>
            <w:tcW w:w="1002" w:type="pct"/>
            <w:hideMark/>
          </w:tcPr>
          <w:p w:rsidR="00DF7282" w:rsidRPr="00624248" w:rsidRDefault="00DF7282" w:rsidP="00981237"/>
        </w:tc>
      </w:tr>
      <w:tr w:rsidR="00DF7282" w:rsidRPr="00E27155" w:rsidTr="00981237">
        <w:tc>
          <w:tcPr>
            <w:tcW w:w="997" w:type="pct"/>
            <w:hideMark/>
          </w:tcPr>
          <w:p w:rsidR="00DF7282" w:rsidRPr="00624248" w:rsidRDefault="00D7171C" w:rsidP="00981237">
            <w:r>
              <w:lastRenderedPageBreak/>
              <w:t>Image</w:t>
            </w:r>
          </w:p>
        </w:tc>
        <w:tc>
          <w:tcPr>
            <w:tcW w:w="800" w:type="pct"/>
            <w:hideMark/>
          </w:tcPr>
          <w:p w:rsidR="00DF7282" w:rsidRPr="00624248" w:rsidRDefault="00800288" w:rsidP="00981237">
            <w:r>
              <w:t>File</w:t>
            </w:r>
          </w:p>
        </w:tc>
        <w:tc>
          <w:tcPr>
            <w:tcW w:w="1640" w:type="pct"/>
            <w:hideMark/>
          </w:tcPr>
          <w:p w:rsidR="00DF7282" w:rsidRDefault="00DF7282" w:rsidP="00981237">
            <w:r w:rsidRPr="00624248">
              <w:t xml:space="preserve">- </w:t>
            </w:r>
            <w:r>
              <w:t>Bắt buộc nhập</w:t>
            </w:r>
          </w:p>
          <w:p w:rsidR="00DF7282" w:rsidRDefault="00DF7282" w:rsidP="00B75246">
            <w:pPr>
              <w:spacing w:before="0" w:beforeAutospacing="0"/>
            </w:pPr>
            <w:r>
              <w:t xml:space="preserve">- </w:t>
            </w:r>
            <w:r w:rsidR="00B75246">
              <w:t>File hình: jpg, png, bmp</w:t>
            </w:r>
            <w:r w:rsidR="00690D6D">
              <w:t>, gif</w:t>
            </w:r>
            <w:r w:rsidR="00B75246">
              <w:t>.</w:t>
            </w:r>
          </w:p>
          <w:p w:rsidR="00616B78" w:rsidRPr="00624248" w:rsidRDefault="00616B78" w:rsidP="00B75246">
            <w:pPr>
              <w:spacing w:before="0" w:beforeAutospacing="0"/>
            </w:pPr>
            <w:r>
              <w:t>- Hình được hiển thị làm avatar khi list các event</w:t>
            </w:r>
          </w:p>
        </w:tc>
        <w:tc>
          <w:tcPr>
            <w:tcW w:w="561" w:type="pct"/>
            <w:hideMark/>
          </w:tcPr>
          <w:p w:rsidR="00DF7282" w:rsidRPr="00624248" w:rsidRDefault="00DF7282" w:rsidP="00981237"/>
        </w:tc>
        <w:tc>
          <w:tcPr>
            <w:tcW w:w="1002" w:type="pct"/>
            <w:hideMark/>
          </w:tcPr>
          <w:p w:rsidR="00DF7282" w:rsidRPr="00E27155" w:rsidRDefault="00DF7282" w:rsidP="00981237">
            <w:pPr>
              <w:rPr>
                <w:lang w:val="fr-FR"/>
              </w:rPr>
            </w:pPr>
          </w:p>
        </w:tc>
      </w:tr>
      <w:tr w:rsidR="00DF7282" w:rsidRPr="00624248" w:rsidTr="00981237">
        <w:tc>
          <w:tcPr>
            <w:tcW w:w="997" w:type="pct"/>
            <w:hideMark/>
          </w:tcPr>
          <w:p w:rsidR="00DF7282" w:rsidRPr="00624248" w:rsidRDefault="00836E43" w:rsidP="00981237">
            <w:r>
              <w:t>Headline</w:t>
            </w:r>
            <w:r w:rsidR="00DF7282" w:rsidRPr="00624248">
              <w:t xml:space="preserve"> </w:t>
            </w:r>
          </w:p>
        </w:tc>
        <w:tc>
          <w:tcPr>
            <w:tcW w:w="800" w:type="pct"/>
            <w:hideMark/>
          </w:tcPr>
          <w:p w:rsidR="00DF7282" w:rsidRPr="00624248" w:rsidRDefault="005D28CF" w:rsidP="00981237">
            <w:r>
              <w:t>Rich text format</w:t>
            </w:r>
          </w:p>
        </w:tc>
        <w:tc>
          <w:tcPr>
            <w:tcW w:w="1640" w:type="pct"/>
            <w:hideMark/>
          </w:tcPr>
          <w:p w:rsidR="00DF7282" w:rsidRDefault="00DF7282" w:rsidP="00981237">
            <w:r w:rsidRPr="00624248">
              <w:t xml:space="preserve">- </w:t>
            </w:r>
            <w:r>
              <w:t>Bắt buộc nhập</w:t>
            </w:r>
          </w:p>
          <w:p w:rsidR="00DF7282" w:rsidRDefault="00DF7282" w:rsidP="00981237">
            <w:pPr>
              <w:spacing w:before="0" w:beforeAutospacing="0"/>
            </w:pPr>
            <w:r>
              <w:t>- Chữ</w:t>
            </w:r>
            <w:r w:rsidR="007D63E9">
              <w:t>, số, ký tự đặc biệt</w:t>
            </w:r>
          </w:p>
          <w:p w:rsidR="00DF7282" w:rsidRPr="00624248" w:rsidRDefault="00DF7282" w:rsidP="00981237">
            <w:pPr>
              <w:spacing w:before="0" w:beforeAutospacing="0"/>
            </w:pPr>
            <w:r>
              <w:t xml:space="preserve">- Chiều dài </w:t>
            </w:r>
            <w:r w:rsidR="00135986">
              <w:t>tối đa 500</w:t>
            </w:r>
            <w:r>
              <w:t xml:space="preserve"> ký tự</w:t>
            </w:r>
          </w:p>
        </w:tc>
        <w:tc>
          <w:tcPr>
            <w:tcW w:w="561" w:type="pct"/>
            <w:hideMark/>
          </w:tcPr>
          <w:p w:rsidR="00DF7282" w:rsidRPr="00624248" w:rsidRDefault="00DF7282" w:rsidP="00981237"/>
        </w:tc>
        <w:tc>
          <w:tcPr>
            <w:tcW w:w="1002" w:type="pct"/>
            <w:hideMark/>
          </w:tcPr>
          <w:p w:rsidR="00DF7282" w:rsidRPr="00624248" w:rsidRDefault="00DF7282" w:rsidP="00981237"/>
        </w:tc>
      </w:tr>
      <w:tr w:rsidR="00DF7282" w:rsidRPr="00624248" w:rsidTr="00981237">
        <w:tc>
          <w:tcPr>
            <w:tcW w:w="997" w:type="pct"/>
            <w:hideMark/>
          </w:tcPr>
          <w:p w:rsidR="00DF7282" w:rsidRPr="00624248" w:rsidRDefault="00F32C83" w:rsidP="00981237">
            <w:r>
              <w:t>Content</w:t>
            </w:r>
          </w:p>
        </w:tc>
        <w:tc>
          <w:tcPr>
            <w:tcW w:w="800" w:type="pct"/>
            <w:hideMark/>
          </w:tcPr>
          <w:p w:rsidR="00DF7282" w:rsidRPr="00624248" w:rsidRDefault="00370DA3" w:rsidP="00981237">
            <w:r>
              <w:t>Rich text format</w:t>
            </w:r>
          </w:p>
        </w:tc>
        <w:tc>
          <w:tcPr>
            <w:tcW w:w="1640" w:type="pct"/>
            <w:hideMark/>
          </w:tcPr>
          <w:p w:rsidR="005E1789" w:rsidRDefault="005E1789" w:rsidP="005E1789">
            <w:r w:rsidRPr="00624248">
              <w:t xml:space="preserve">- </w:t>
            </w:r>
            <w:r>
              <w:t>Bắt buộc nhập</w:t>
            </w:r>
          </w:p>
          <w:p w:rsidR="005E1789" w:rsidRDefault="005E1789" w:rsidP="005E1789">
            <w:pPr>
              <w:spacing w:before="0" w:beforeAutospacing="0"/>
            </w:pPr>
            <w:r>
              <w:t>- Chữ, số, ký tự đặc biệt</w:t>
            </w:r>
          </w:p>
          <w:p w:rsidR="00DF7282" w:rsidRPr="00624248" w:rsidRDefault="005E1789" w:rsidP="005E1789">
            <w:pPr>
              <w:spacing w:before="0" w:beforeAutospacing="0"/>
            </w:pPr>
            <w:r>
              <w:t>- Chiều dài tối đa 2048 ký tự</w:t>
            </w:r>
          </w:p>
        </w:tc>
        <w:tc>
          <w:tcPr>
            <w:tcW w:w="561" w:type="pct"/>
            <w:hideMark/>
          </w:tcPr>
          <w:p w:rsidR="00DF7282" w:rsidRPr="00624248" w:rsidRDefault="00DF7282" w:rsidP="00981237"/>
        </w:tc>
        <w:tc>
          <w:tcPr>
            <w:tcW w:w="1002" w:type="pct"/>
            <w:hideMark/>
          </w:tcPr>
          <w:p w:rsidR="00DF7282" w:rsidRPr="00624248" w:rsidRDefault="00DF7282" w:rsidP="00981237"/>
        </w:tc>
      </w:tr>
      <w:tr w:rsidR="00DF7282" w:rsidRPr="00624248" w:rsidTr="00981237">
        <w:tc>
          <w:tcPr>
            <w:tcW w:w="997" w:type="pct"/>
            <w:hideMark/>
          </w:tcPr>
          <w:p w:rsidR="00DF7282" w:rsidRPr="00624248" w:rsidRDefault="00A60EA0" w:rsidP="00981237">
            <w:r>
              <w:t>Submit</w:t>
            </w:r>
          </w:p>
        </w:tc>
        <w:tc>
          <w:tcPr>
            <w:tcW w:w="800" w:type="pct"/>
            <w:hideMark/>
          </w:tcPr>
          <w:p w:rsidR="00DF7282" w:rsidRPr="00624248" w:rsidRDefault="00A60EA0" w:rsidP="00981237">
            <w:r>
              <w:t>Button</w:t>
            </w:r>
          </w:p>
        </w:tc>
        <w:tc>
          <w:tcPr>
            <w:tcW w:w="1640" w:type="pct"/>
            <w:hideMark/>
          </w:tcPr>
          <w:p w:rsidR="00DF7282" w:rsidRPr="00624248" w:rsidRDefault="00DF7282" w:rsidP="00981237"/>
        </w:tc>
        <w:tc>
          <w:tcPr>
            <w:tcW w:w="561" w:type="pct"/>
            <w:hideMark/>
          </w:tcPr>
          <w:p w:rsidR="00DF7282" w:rsidRPr="00624248" w:rsidRDefault="00315E44" w:rsidP="00981237">
            <w:r>
              <w:t>On click</w:t>
            </w:r>
          </w:p>
        </w:tc>
        <w:tc>
          <w:tcPr>
            <w:tcW w:w="1002" w:type="pct"/>
            <w:hideMark/>
          </w:tcPr>
          <w:p w:rsidR="00DF7282" w:rsidRPr="00624248" w:rsidRDefault="0030205C" w:rsidP="00981237">
            <w:r>
              <w:t>Post event</w:t>
            </w:r>
          </w:p>
        </w:tc>
      </w:tr>
      <w:tr w:rsidR="00DF7282" w:rsidRPr="00624248" w:rsidTr="00981237">
        <w:tc>
          <w:tcPr>
            <w:tcW w:w="997" w:type="pct"/>
            <w:hideMark/>
          </w:tcPr>
          <w:p w:rsidR="00DF7282" w:rsidRPr="00624248" w:rsidRDefault="00D661D7" w:rsidP="00981237">
            <w:r>
              <w:t>Cancel</w:t>
            </w:r>
          </w:p>
        </w:tc>
        <w:tc>
          <w:tcPr>
            <w:tcW w:w="800" w:type="pct"/>
            <w:hideMark/>
          </w:tcPr>
          <w:p w:rsidR="00DF7282" w:rsidRPr="00624248" w:rsidRDefault="009A6833" w:rsidP="00981237">
            <w:r>
              <w:t>Button</w:t>
            </w:r>
          </w:p>
        </w:tc>
        <w:tc>
          <w:tcPr>
            <w:tcW w:w="1640" w:type="pct"/>
            <w:hideMark/>
          </w:tcPr>
          <w:p w:rsidR="00DF7282" w:rsidRPr="00624248" w:rsidRDefault="00DF7282" w:rsidP="00981237"/>
        </w:tc>
        <w:tc>
          <w:tcPr>
            <w:tcW w:w="561" w:type="pct"/>
            <w:hideMark/>
          </w:tcPr>
          <w:p w:rsidR="00DF7282" w:rsidRPr="00624248" w:rsidRDefault="00315E44" w:rsidP="00981237">
            <w:r>
              <w:t>On click</w:t>
            </w:r>
          </w:p>
        </w:tc>
        <w:tc>
          <w:tcPr>
            <w:tcW w:w="1002" w:type="pct"/>
            <w:hideMark/>
          </w:tcPr>
          <w:p w:rsidR="00DF7282" w:rsidRPr="00624248" w:rsidRDefault="00293E44" w:rsidP="00981237">
            <w:r>
              <w:t>Hủy việc post event</w:t>
            </w:r>
          </w:p>
        </w:tc>
      </w:tr>
      <w:tr w:rsidR="00DF7282" w:rsidRPr="00624248" w:rsidTr="00981237">
        <w:tc>
          <w:tcPr>
            <w:tcW w:w="997" w:type="pct"/>
          </w:tcPr>
          <w:p w:rsidR="00DF7282" w:rsidRDefault="00DF7282" w:rsidP="00981237"/>
        </w:tc>
        <w:tc>
          <w:tcPr>
            <w:tcW w:w="800" w:type="pct"/>
          </w:tcPr>
          <w:p w:rsidR="00DF7282" w:rsidRDefault="00DF7282" w:rsidP="00981237"/>
        </w:tc>
        <w:tc>
          <w:tcPr>
            <w:tcW w:w="1640" w:type="pct"/>
          </w:tcPr>
          <w:p w:rsidR="00DF7282" w:rsidRPr="00624248" w:rsidRDefault="00DF7282" w:rsidP="00981237"/>
        </w:tc>
        <w:tc>
          <w:tcPr>
            <w:tcW w:w="561" w:type="pct"/>
          </w:tcPr>
          <w:p w:rsidR="00DF7282" w:rsidRDefault="00DF7282" w:rsidP="00981237"/>
        </w:tc>
        <w:tc>
          <w:tcPr>
            <w:tcW w:w="1002" w:type="pct"/>
          </w:tcPr>
          <w:p w:rsidR="00DF7282" w:rsidRDefault="00DF7282" w:rsidP="00981237"/>
        </w:tc>
      </w:tr>
      <w:tr w:rsidR="00DF7282" w:rsidRPr="00624248" w:rsidTr="00981237">
        <w:tc>
          <w:tcPr>
            <w:tcW w:w="997" w:type="pct"/>
          </w:tcPr>
          <w:p w:rsidR="00DF7282" w:rsidRPr="00624248" w:rsidRDefault="00DF7282" w:rsidP="00981237"/>
        </w:tc>
        <w:tc>
          <w:tcPr>
            <w:tcW w:w="800" w:type="pct"/>
          </w:tcPr>
          <w:p w:rsidR="00DF7282" w:rsidRPr="00624248" w:rsidRDefault="00DF7282" w:rsidP="00981237"/>
        </w:tc>
        <w:tc>
          <w:tcPr>
            <w:tcW w:w="1640" w:type="pct"/>
          </w:tcPr>
          <w:p w:rsidR="00DF7282" w:rsidRPr="00624248" w:rsidRDefault="00DF7282" w:rsidP="00981237"/>
        </w:tc>
        <w:tc>
          <w:tcPr>
            <w:tcW w:w="561" w:type="pct"/>
          </w:tcPr>
          <w:p w:rsidR="00DF7282" w:rsidRPr="00624248" w:rsidRDefault="00DF7282" w:rsidP="00981237"/>
        </w:tc>
        <w:tc>
          <w:tcPr>
            <w:tcW w:w="1002" w:type="pct"/>
          </w:tcPr>
          <w:p w:rsidR="00DF7282" w:rsidRPr="00624248" w:rsidRDefault="00DF7282" w:rsidP="00981237"/>
        </w:tc>
      </w:tr>
    </w:tbl>
    <w:p w:rsidR="00DF7282" w:rsidRPr="00DF7282" w:rsidRDefault="00DF7282" w:rsidP="00DF7282"/>
    <w:p w:rsidR="004E390F" w:rsidRPr="00B01B5A" w:rsidRDefault="004E390F" w:rsidP="00191641">
      <w:pPr>
        <w:pStyle w:val="Heading3"/>
      </w:pPr>
      <w:bookmarkStart w:id="97" w:name="_Toc234036368"/>
      <w:bookmarkStart w:id="98" w:name="_Toc240822584"/>
      <w:r w:rsidRPr="00B01B5A">
        <w:t>Common Business rules</w:t>
      </w:r>
      <w:bookmarkEnd w:id="94"/>
      <w:bookmarkEnd w:id="95"/>
      <w:bookmarkEnd w:id="96"/>
      <w:r w:rsidRPr="00B01B5A">
        <w:t xml:space="preserve"> and constraints</w:t>
      </w:r>
      <w:bookmarkEnd w:id="97"/>
      <w:bookmarkEnd w:id="98"/>
    </w:p>
    <w:p w:rsidR="004E390F" w:rsidRPr="00B01B5A" w:rsidRDefault="00302D4B" w:rsidP="00191641">
      <w:r>
        <w:t>Không có</w:t>
      </w:r>
      <w:r w:rsidR="004E390F" w:rsidRPr="00B01B5A">
        <w:t>.</w:t>
      </w:r>
    </w:p>
    <w:p w:rsidR="004E390F" w:rsidRPr="00B01B5A" w:rsidRDefault="004E390F" w:rsidP="00191641">
      <w:pPr>
        <w:pStyle w:val="Heading3"/>
      </w:pPr>
      <w:bookmarkStart w:id="99" w:name="_Toc187037507"/>
      <w:bookmarkStart w:id="100" w:name="_Toc188358190"/>
      <w:bookmarkStart w:id="101" w:name="_Toc195937105"/>
      <w:bookmarkStart w:id="102" w:name="_Toc234036369"/>
      <w:bookmarkStart w:id="103" w:name="_Toc240822585"/>
      <w:bookmarkStart w:id="104" w:name="_Toc187037514"/>
      <w:bookmarkStart w:id="105" w:name="_Toc188358193"/>
      <w:bookmarkStart w:id="106" w:name="_Toc195937108"/>
      <w:r w:rsidRPr="00B01B5A">
        <w:t>Flow of events</w:t>
      </w:r>
      <w:bookmarkStart w:id="107" w:name="_Toc187037508"/>
      <w:bookmarkEnd w:id="99"/>
      <w:bookmarkEnd w:id="100"/>
      <w:bookmarkEnd w:id="101"/>
      <w:bookmarkEnd w:id="102"/>
      <w:bookmarkEnd w:id="103"/>
    </w:p>
    <w:p w:rsidR="004E390F" w:rsidRPr="00B01B5A" w:rsidRDefault="004E390F" w:rsidP="00191641">
      <w:pPr>
        <w:pStyle w:val="Heading4"/>
      </w:pPr>
      <w:bookmarkStart w:id="108" w:name="_Toc234036370"/>
      <w:bookmarkEnd w:id="107"/>
      <w:r w:rsidRPr="00B01B5A">
        <w:t>Main flow – Search for a key work</w:t>
      </w:r>
    </w:p>
    <w:tbl>
      <w:tblPr>
        <w:tblW w:w="0" w:type="auto"/>
        <w:tblInd w:w="-5" w:type="dxa"/>
        <w:tblLayout w:type="fixed"/>
        <w:tblLook w:val="0000"/>
      </w:tblPr>
      <w:tblGrid>
        <w:gridCol w:w="4744"/>
        <w:gridCol w:w="4756"/>
      </w:tblGrid>
      <w:tr w:rsidR="004E390F" w:rsidRPr="00B01B5A" w:rsidTr="008A584E">
        <w:trPr>
          <w:trHeight w:val="456"/>
        </w:trPr>
        <w:tc>
          <w:tcPr>
            <w:tcW w:w="4744" w:type="dxa"/>
            <w:tcBorders>
              <w:top w:val="single" w:sz="4" w:space="0" w:color="000000"/>
              <w:left w:val="single" w:sz="4" w:space="0" w:color="000000"/>
              <w:bottom w:val="single" w:sz="4" w:space="0" w:color="000000"/>
            </w:tcBorders>
            <w:shd w:val="clear" w:color="auto" w:fill="D9D9D9"/>
          </w:tcPr>
          <w:p w:rsidR="004E390F" w:rsidRPr="00B01B5A" w:rsidRDefault="004E390F" w:rsidP="00191641">
            <w:r w:rsidRPr="00B01B5A">
              <w:t>Actors</w:t>
            </w:r>
          </w:p>
        </w:tc>
        <w:tc>
          <w:tcPr>
            <w:tcW w:w="4756" w:type="dxa"/>
            <w:tcBorders>
              <w:top w:val="single" w:sz="4" w:space="0" w:color="000000"/>
              <w:left w:val="single" w:sz="4" w:space="0" w:color="000000"/>
              <w:bottom w:val="single" w:sz="4" w:space="0" w:color="000000"/>
              <w:right w:val="single" w:sz="4" w:space="0" w:color="000000"/>
            </w:tcBorders>
            <w:shd w:val="clear" w:color="auto" w:fill="D9D9D9"/>
          </w:tcPr>
          <w:p w:rsidR="004E390F" w:rsidRPr="00B01B5A" w:rsidRDefault="004E390F" w:rsidP="00191641">
            <w:r w:rsidRPr="00B01B5A">
              <w:t>System</w:t>
            </w:r>
          </w:p>
        </w:tc>
      </w:tr>
      <w:tr w:rsidR="004E390F" w:rsidRPr="00B01B5A" w:rsidTr="008A584E">
        <w:trPr>
          <w:trHeight w:val="456"/>
        </w:trPr>
        <w:tc>
          <w:tcPr>
            <w:tcW w:w="4744" w:type="dxa"/>
            <w:tcBorders>
              <w:top w:val="single" w:sz="4" w:space="0" w:color="000000"/>
              <w:left w:val="single" w:sz="4" w:space="0" w:color="000000"/>
              <w:bottom w:val="single" w:sz="4" w:space="0" w:color="000000"/>
            </w:tcBorders>
            <w:shd w:val="clear" w:color="auto" w:fill="auto"/>
          </w:tcPr>
          <w:p w:rsidR="004E390F" w:rsidRPr="00B01B5A" w:rsidRDefault="00C03E9D" w:rsidP="00191641">
            <w:r>
              <w:t>Administrator click vào Create Event trên sidebar</w:t>
            </w:r>
          </w:p>
        </w:tc>
        <w:tc>
          <w:tcPr>
            <w:tcW w:w="4756" w:type="dxa"/>
            <w:tcBorders>
              <w:top w:val="single" w:sz="4" w:space="0" w:color="000000"/>
              <w:left w:val="single" w:sz="4" w:space="0" w:color="000000"/>
              <w:bottom w:val="single" w:sz="4" w:space="0" w:color="000000"/>
              <w:right w:val="single" w:sz="4" w:space="0" w:color="000000"/>
            </w:tcBorders>
            <w:shd w:val="clear" w:color="auto" w:fill="auto"/>
          </w:tcPr>
          <w:p w:rsidR="004E390F" w:rsidRPr="00B01B5A" w:rsidRDefault="00A67514" w:rsidP="00191641">
            <w:r>
              <w:t>Tải về và hiển thị nội dung trang CreateEvent.php để nhập nội dung của event</w:t>
            </w:r>
            <w:r w:rsidR="004E390F" w:rsidRPr="00B01B5A">
              <w:t>.</w:t>
            </w:r>
          </w:p>
        </w:tc>
      </w:tr>
      <w:tr w:rsidR="004E390F" w:rsidRPr="00B01B5A" w:rsidTr="008A584E">
        <w:trPr>
          <w:trHeight w:val="456"/>
        </w:trPr>
        <w:tc>
          <w:tcPr>
            <w:tcW w:w="4744" w:type="dxa"/>
            <w:tcBorders>
              <w:top w:val="single" w:sz="4" w:space="0" w:color="000000"/>
              <w:left w:val="single" w:sz="4" w:space="0" w:color="000000"/>
              <w:bottom w:val="single" w:sz="4" w:space="0" w:color="000000"/>
            </w:tcBorders>
            <w:shd w:val="clear" w:color="auto" w:fill="auto"/>
          </w:tcPr>
          <w:p w:rsidR="004E390F" w:rsidRPr="00B01B5A" w:rsidRDefault="008964D1" w:rsidP="00191641">
            <w:r>
              <w:t>Administrator click vào nút submit</w:t>
            </w:r>
            <w:r w:rsidR="004E390F" w:rsidRPr="00B01B5A">
              <w:t>.</w:t>
            </w:r>
          </w:p>
        </w:tc>
        <w:tc>
          <w:tcPr>
            <w:tcW w:w="4756" w:type="dxa"/>
            <w:tcBorders>
              <w:top w:val="single" w:sz="4" w:space="0" w:color="000000"/>
              <w:left w:val="single" w:sz="4" w:space="0" w:color="000000"/>
              <w:bottom w:val="single" w:sz="4" w:space="0" w:color="000000"/>
              <w:right w:val="single" w:sz="4" w:space="0" w:color="000000"/>
            </w:tcBorders>
            <w:shd w:val="clear" w:color="auto" w:fill="auto"/>
          </w:tcPr>
          <w:p w:rsidR="004E390F" w:rsidRPr="00B01B5A" w:rsidRDefault="00EB25F0" w:rsidP="00191641">
            <w:r>
              <w:t>Kiểm tra các ràng buộc của các field input, nếu không có lỗi xảy ra thì bài viết sẽ được lưu vào database</w:t>
            </w:r>
            <w:r w:rsidR="004E390F" w:rsidRPr="00B01B5A">
              <w:t>.</w:t>
            </w:r>
          </w:p>
        </w:tc>
      </w:tr>
      <w:tr w:rsidR="004E390F" w:rsidRPr="00B01B5A" w:rsidTr="008A584E">
        <w:trPr>
          <w:trHeight w:val="456"/>
        </w:trPr>
        <w:tc>
          <w:tcPr>
            <w:tcW w:w="4744" w:type="dxa"/>
            <w:tcBorders>
              <w:top w:val="single" w:sz="4" w:space="0" w:color="000000"/>
              <w:left w:val="single" w:sz="4" w:space="0" w:color="000000"/>
              <w:bottom w:val="single" w:sz="4" w:space="0" w:color="000000"/>
            </w:tcBorders>
            <w:shd w:val="clear" w:color="auto" w:fill="auto"/>
          </w:tcPr>
          <w:p w:rsidR="004E390F" w:rsidRPr="00B01B5A" w:rsidRDefault="00CE085B" w:rsidP="00CE085B">
            <w:r>
              <w:t>Administrator click vào nút Cancel</w:t>
            </w:r>
            <w:r w:rsidRPr="00B01B5A">
              <w:t>.</w:t>
            </w:r>
          </w:p>
        </w:tc>
        <w:tc>
          <w:tcPr>
            <w:tcW w:w="4756" w:type="dxa"/>
            <w:tcBorders>
              <w:top w:val="single" w:sz="4" w:space="0" w:color="000000"/>
              <w:left w:val="single" w:sz="4" w:space="0" w:color="000000"/>
              <w:bottom w:val="single" w:sz="4" w:space="0" w:color="000000"/>
              <w:right w:val="single" w:sz="4" w:space="0" w:color="000000"/>
            </w:tcBorders>
            <w:shd w:val="clear" w:color="auto" w:fill="auto"/>
          </w:tcPr>
          <w:p w:rsidR="004E390F" w:rsidRPr="00B01B5A" w:rsidRDefault="007B0D90" w:rsidP="00191641">
            <w:r>
              <w:t>Trở về tragn Event.php</w:t>
            </w:r>
            <w:r w:rsidR="004E390F" w:rsidRPr="00B01B5A">
              <w:t>.</w:t>
            </w:r>
          </w:p>
        </w:tc>
      </w:tr>
    </w:tbl>
    <w:p w:rsidR="004E390F" w:rsidRPr="00B01B5A" w:rsidRDefault="004E390F" w:rsidP="00191641">
      <w:pPr>
        <w:pStyle w:val="Heading4"/>
      </w:pPr>
      <w:r w:rsidRPr="00B01B5A">
        <w:t>Exception flow</w:t>
      </w:r>
    </w:p>
    <w:tbl>
      <w:tblPr>
        <w:tblW w:w="0" w:type="auto"/>
        <w:tblInd w:w="-5" w:type="dxa"/>
        <w:tblLayout w:type="fixed"/>
        <w:tblLook w:val="0000"/>
      </w:tblPr>
      <w:tblGrid>
        <w:gridCol w:w="4703"/>
        <w:gridCol w:w="4797"/>
      </w:tblGrid>
      <w:tr w:rsidR="004E390F" w:rsidRPr="00B01B5A" w:rsidTr="008A584E">
        <w:trPr>
          <w:trHeight w:val="475"/>
        </w:trPr>
        <w:tc>
          <w:tcPr>
            <w:tcW w:w="4703" w:type="dxa"/>
            <w:tcBorders>
              <w:top w:val="single" w:sz="4" w:space="0" w:color="000000"/>
              <w:left w:val="single" w:sz="4" w:space="0" w:color="000000"/>
              <w:bottom w:val="single" w:sz="4" w:space="0" w:color="000000"/>
            </w:tcBorders>
            <w:shd w:val="clear" w:color="auto" w:fill="D9D9D9"/>
          </w:tcPr>
          <w:p w:rsidR="004E390F" w:rsidRPr="00B01B5A" w:rsidRDefault="004E390F" w:rsidP="00191641">
            <w:r w:rsidRPr="00B01B5A">
              <w:t>Case to make error</w:t>
            </w:r>
          </w:p>
        </w:tc>
        <w:tc>
          <w:tcPr>
            <w:tcW w:w="4797" w:type="dxa"/>
            <w:tcBorders>
              <w:top w:val="single" w:sz="4" w:space="0" w:color="000000"/>
              <w:left w:val="single" w:sz="4" w:space="0" w:color="000000"/>
              <w:bottom w:val="single" w:sz="4" w:space="0" w:color="000000"/>
              <w:right w:val="single" w:sz="4" w:space="0" w:color="000000"/>
            </w:tcBorders>
            <w:shd w:val="clear" w:color="auto" w:fill="D9D9D9"/>
          </w:tcPr>
          <w:p w:rsidR="004E390F" w:rsidRPr="00B01B5A" w:rsidRDefault="004E390F" w:rsidP="00191641">
            <w:r w:rsidRPr="00B01B5A">
              <w:t>Error message</w:t>
            </w:r>
          </w:p>
        </w:tc>
      </w:tr>
      <w:tr w:rsidR="004E390F" w:rsidRPr="00B01B5A" w:rsidTr="008A584E">
        <w:trPr>
          <w:trHeight w:val="475"/>
        </w:trPr>
        <w:tc>
          <w:tcPr>
            <w:tcW w:w="4703" w:type="dxa"/>
            <w:tcBorders>
              <w:top w:val="single" w:sz="4" w:space="0" w:color="000000"/>
              <w:left w:val="single" w:sz="4" w:space="0" w:color="000000"/>
              <w:bottom w:val="single" w:sz="4" w:space="0" w:color="000000"/>
            </w:tcBorders>
            <w:shd w:val="clear" w:color="auto" w:fill="auto"/>
          </w:tcPr>
          <w:p w:rsidR="004E390F" w:rsidRPr="00B01B5A" w:rsidRDefault="004827A9" w:rsidP="00191641">
            <w:r>
              <w:t>Người dùng chưa đăng nhập</w:t>
            </w:r>
          </w:p>
        </w:tc>
        <w:tc>
          <w:tcPr>
            <w:tcW w:w="4797" w:type="dxa"/>
            <w:tcBorders>
              <w:top w:val="single" w:sz="4" w:space="0" w:color="000000"/>
              <w:left w:val="single" w:sz="4" w:space="0" w:color="000000"/>
              <w:bottom w:val="single" w:sz="4" w:space="0" w:color="000000"/>
              <w:right w:val="single" w:sz="4" w:space="0" w:color="000000"/>
            </w:tcBorders>
            <w:shd w:val="clear" w:color="auto" w:fill="auto"/>
          </w:tcPr>
          <w:p w:rsidR="004E390F" w:rsidRPr="00B01B5A" w:rsidRDefault="00910681" w:rsidP="00191641">
            <w:r>
              <w:t>Redirect ra ngoài trang index.php</w:t>
            </w:r>
            <w:r w:rsidR="004E390F" w:rsidRPr="00B01B5A">
              <w:t>.</w:t>
            </w:r>
          </w:p>
        </w:tc>
      </w:tr>
      <w:tr w:rsidR="00804E81" w:rsidRPr="00B01B5A" w:rsidTr="008A584E">
        <w:trPr>
          <w:trHeight w:val="475"/>
        </w:trPr>
        <w:tc>
          <w:tcPr>
            <w:tcW w:w="4703" w:type="dxa"/>
            <w:tcBorders>
              <w:top w:val="single" w:sz="4" w:space="0" w:color="000000"/>
              <w:left w:val="single" w:sz="4" w:space="0" w:color="000000"/>
              <w:bottom w:val="single" w:sz="4" w:space="0" w:color="000000"/>
            </w:tcBorders>
            <w:shd w:val="clear" w:color="auto" w:fill="auto"/>
          </w:tcPr>
          <w:p w:rsidR="00804E81" w:rsidRDefault="00804E81" w:rsidP="00191641">
            <w:r>
              <w:t>Lỗi kết nối CSDLMySQL</w:t>
            </w:r>
          </w:p>
        </w:tc>
        <w:tc>
          <w:tcPr>
            <w:tcW w:w="4797" w:type="dxa"/>
            <w:tcBorders>
              <w:top w:val="single" w:sz="4" w:space="0" w:color="000000"/>
              <w:left w:val="single" w:sz="4" w:space="0" w:color="000000"/>
              <w:bottom w:val="single" w:sz="4" w:space="0" w:color="000000"/>
              <w:right w:val="single" w:sz="4" w:space="0" w:color="000000"/>
            </w:tcBorders>
            <w:shd w:val="clear" w:color="auto" w:fill="auto"/>
          </w:tcPr>
          <w:p w:rsidR="00804E81" w:rsidRDefault="00804E81" w:rsidP="00191641">
            <w:r>
              <w:t>Hiển thị thông báo lỗi.</w:t>
            </w:r>
          </w:p>
        </w:tc>
      </w:tr>
    </w:tbl>
    <w:p w:rsidR="004E390F" w:rsidRPr="00B01B5A" w:rsidRDefault="004E390F" w:rsidP="00191641">
      <w:pPr>
        <w:pStyle w:val="Heading3"/>
      </w:pPr>
      <w:bookmarkStart w:id="109" w:name="_Toc240822586"/>
      <w:r w:rsidRPr="00B01B5A">
        <w:t>Pre-condition</w:t>
      </w:r>
      <w:bookmarkEnd w:id="104"/>
      <w:bookmarkEnd w:id="105"/>
      <w:bookmarkEnd w:id="106"/>
      <w:bookmarkEnd w:id="108"/>
      <w:bookmarkEnd w:id="109"/>
    </w:p>
    <w:p w:rsidR="004E390F" w:rsidRPr="00B01B5A" w:rsidRDefault="00793353" w:rsidP="00191641">
      <w:r>
        <w:t>Người sử dụng phải đăng nhập là</w:t>
      </w:r>
      <w:r w:rsidR="0050714A">
        <w:t xml:space="preserve"> với role là</w:t>
      </w:r>
      <w:r>
        <w:t xml:space="preserve"> Administrator</w:t>
      </w:r>
      <w:r w:rsidR="00762512">
        <w:t>.</w:t>
      </w:r>
    </w:p>
    <w:p w:rsidR="004E390F" w:rsidRPr="00B01B5A" w:rsidRDefault="004E390F" w:rsidP="00191641">
      <w:pPr>
        <w:pStyle w:val="Heading3"/>
      </w:pPr>
      <w:bookmarkStart w:id="110" w:name="_Toc187037515"/>
      <w:bookmarkStart w:id="111" w:name="_Toc188358194"/>
      <w:bookmarkStart w:id="112" w:name="_Toc195937109"/>
      <w:bookmarkStart w:id="113" w:name="_Toc234036371"/>
      <w:bookmarkStart w:id="114" w:name="_Toc240822587"/>
      <w:r w:rsidRPr="00B01B5A">
        <w:t>Post-condition</w:t>
      </w:r>
      <w:bookmarkEnd w:id="110"/>
      <w:bookmarkEnd w:id="111"/>
      <w:bookmarkEnd w:id="112"/>
      <w:bookmarkEnd w:id="113"/>
      <w:bookmarkEnd w:id="114"/>
    </w:p>
    <w:p w:rsidR="004E390F" w:rsidRPr="00B01B5A" w:rsidRDefault="008315B3" w:rsidP="00191641">
      <w:r>
        <w:t xml:space="preserve">Post được </w:t>
      </w:r>
      <w:r w:rsidR="00F0116C">
        <w:t>event theo định dạng đã quy ước</w:t>
      </w:r>
      <w:r w:rsidR="004E390F" w:rsidRPr="00B01B5A">
        <w:t>.</w:t>
      </w:r>
    </w:p>
    <w:p w:rsidR="004E390F" w:rsidRPr="00B01B5A" w:rsidRDefault="00FA3F81" w:rsidP="00191641">
      <w:pPr>
        <w:pStyle w:val="Heading2"/>
      </w:pPr>
      <w:bookmarkStart w:id="115" w:name="_Toc240822588"/>
      <w:r>
        <w:lastRenderedPageBreak/>
        <w:t>EditEvent</w:t>
      </w:r>
      <w:bookmarkEnd w:id="115"/>
    </w:p>
    <w:p w:rsidR="004E390F" w:rsidRPr="00B01B5A" w:rsidRDefault="004E390F" w:rsidP="00191641">
      <w:pPr>
        <w:pStyle w:val="Heading3"/>
      </w:pPr>
      <w:bookmarkStart w:id="116" w:name="_Toc240822589"/>
      <w:r w:rsidRPr="00B01B5A">
        <w:t>Description</w:t>
      </w:r>
      <w:bookmarkEnd w:id="116"/>
    </w:p>
    <w:p w:rsidR="00106EB7" w:rsidRDefault="00306821" w:rsidP="00306821">
      <w:r>
        <w:t>Với quyền Administrator, người dùng có thể click vào link “Edit” để mở trang EditEvent.php</w:t>
      </w:r>
      <w:r w:rsidR="00FF3C42">
        <w:t>.</w:t>
      </w:r>
    </w:p>
    <w:p w:rsidR="00FA22D6" w:rsidRDefault="00FA22D6" w:rsidP="00306821">
      <w:r>
        <w:t>Với các control được cung cấp, người dùng có thể Update, delete một event</w:t>
      </w:r>
    </w:p>
    <w:p w:rsidR="004E390F" w:rsidRPr="00B01B5A" w:rsidRDefault="004E390F" w:rsidP="00191641">
      <w:pPr>
        <w:pStyle w:val="Heading3"/>
      </w:pPr>
      <w:bookmarkStart w:id="117" w:name="_Toc240822590"/>
      <w:r w:rsidRPr="00B01B5A">
        <w:t>Actors</w:t>
      </w:r>
      <w:bookmarkEnd w:id="117"/>
      <w:r w:rsidRPr="00B01B5A">
        <w:tab/>
      </w:r>
    </w:p>
    <w:p w:rsidR="004E390F" w:rsidRPr="00B01B5A" w:rsidRDefault="00EB37A2" w:rsidP="00191641">
      <w:r>
        <w:t>Administrator</w:t>
      </w:r>
      <w:r w:rsidR="004E390F" w:rsidRPr="00B01B5A">
        <w:t>.</w:t>
      </w:r>
    </w:p>
    <w:p w:rsidR="007F0675" w:rsidRDefault="004E390F" w:rsidP="00191641">
      <w:pPr>
        <w:pStyle w:val="Heading3"/>
      </w:pPr>
      <w:bookmarkStart w:id="118" w:name="_Toc240822591"/>
      <w:r w:rsidRPr="00B01B5A">
        <w:t>Related screens</w:t>
      </w:r>
      <w:bookmarkEnd w:id="118"/>
      <w:r w:rsidRPr="00B01B5A">
        <w:tab/>
      </w:r>
    </w:p>
    <w:p w:rsidR="00523050" w:rsidRDefault="00523050" w:rsidP="00523050">
      <w:pPr>
        <w:pStyle w:val="Caption"/>
        <w:keepNext/>
      </w:pPr>
      <w:r>
        <w:t xml:space="preserve">Figure </w:t>
      </w:r>
      <w:fldSimple w:instr=" SEQ Figure \* ARABIC ">
        <w:r w:rsidR="00681F76">
          <w:rPr>
            <w:noProof/>
          </w:rPr>
          <w:t>7</w:t>
        </w:r>
      </w:fldSimple>
      <w:r>
        <w:t xml:space="preserve"> Nội dung trang EditEvent.php</w:t>
      </w:r>
    </w:p>
    <w:p w:rsidR="004E390F" w:rsidRPr="00B01B5A" w:rsidRDefault="00556AF7" w:rsidP="00191641">
      <w:r>
        <w:rPr>
          <w:noProof/>
          <w:lang w:val="en-US"/>
        </w:rPr>
        <w:drawing>
          <wp:inline distT="0" distB="0" distL="0" distR="0">
            <wp:extent cx="4333240" cy="4121785"/>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srcRect/>
                    <a:stretch>
                      <a:fillRect/>
                    </a:stretch>
                  </pic:blipFill>
                  <pic:spPr bwMode="auto">
                    <a:xfrm>
                      <a:off x="0" y="0"/>
                      <a:ext cx="4333240" cy="4121785"/>
                    </a:xfrm>
                    <a:prstGeom prst="rect">
                      <a:avLst/>
                    </a:prstGeom>
                    <a:noFill/>
                    <a:ln w="9525">
                      <a:noFill/>
                      <a:miter lim="800000"/>
                      <a:headEnd/>
                      <a:tailEnd/>
                    </a:ln>
                  </pic:spPr>
                </pic:pic>
              </a:graphicData>
            </a:graphic>
          </wp:inline>
        </w:drawing>
      </w:r>
      <w:r w:rsidR="00437B2F">
        <w:rPr>
          <w:noProof/>
          <w:lang w:val="en-US"/>
        </w:rPr>
        <w:br w:type="textWrapping" w:clear="all"/>
      </w:r>
    </w:p>
    <w:p w:rsidR="004E390F" w:rsidRPr="00B01B5A" w:rsidRDefault="004E390F" w:rsidP="00191641">
      <w:r w:rsidRPr="00B01B5A">
        <w:t xml:space="preserve">Table 2: </w:t>
      </w:r>
      <w:r w:rsidR="00523050">
        <w:t>Mô tả cho Hình: Nội dung trang EditEvent.php</w:t>
      </w:r>
    </w:p>
    <w:tbl>
      <w:tblPr>
        <w:tblStyle w:val="TablePyco"/>
        <w:tblW w:w="5241" w:type="pct"/>
        <w:tblLook w:val="04A0"/>
      </w:tblPr>
      <w:tblGrid>
        <w:gridCol w:w="1911"/>
        <w:gridCol w:w="1534"/>
        <w:gridCol w:w="3144"/>
        <w:gridCol w:w="1075"/>
        <w:gridCol w:w="1921"/>
      </w:tblGrid>
      <w:tr w:rsidR="006B37E4" w:rsidRPr="00624248" w:rsidTr="00981237">
        <w:trPr>
          <w:cnfStyle w:val="100000000000"/>
          <w:trHeight w:val="431"/>
        </w:trPr>
        <w:tc>
          <w:tcPr>
            <w:tcW w:w="997" w:type="pct"/>
            <w:hideMark/>
          </w:tcPr>
          <w:p w:rsidR="006B37E4" w:rsidRPr="00624248" w:rsidRDefault="006B37E4" w:rsidP="00981237">
            <w:r w:rsidRPr="00624248">
              <w:t>Field name</w:t>
            </w:r>
          </w:p>
        </w:tc>
        <w:tc>
          <w:tcPr>
            <w:tcW w:w="800" w:type="pct"/>
            <w:hideMark/>
          </w:tcPr>
          <w:p w:rsidR="006B37E4" w:rsidRPr="00624248" w:rsidRDefault="006B37E4" w:rsidP="00981237">
            <w:r w:rsidRPr="00624248">
              <w:t>Type</w:t>
            </w:r>
          </w:p>
        </w:tc>
        <w:tc>
          <w:tcPr>
            <w:tcW w:w="1640" w:type="pct"/>
            <w:hideMark/>
          </w:tcPr>
          <w:p w:rsidR="006B37E4" w:rsidRPr="00624248" w:rsidRDefault="006B37E4" w:rsidP="00981237">
            <w:r w:rsidRPr="00624248">
              <w:t>Constraints and business rules</w:t>
            </w:r>
          </w:p>
        </w:tc>
        <w:tc>
          <w:tcPr>
            <w:tcW w:w="561" w:type="pct"/>
            <w:hideMark/>
          </w:tcPr>
          <w:p w:rsidR="006B37E4" w:rsidRPr="00624248" w:rsidRDefault="006B37E4" w:rsidP="00981237">
            <w:r w:rsidRPr="00624248">
              <w:t>Action</w:t>
            </w:r>
          </w:p>
        </w:tc>
        <w:tc>
          <w:tcPr>
            <w:tcW w:w="1002" w:type="pct"/>
            <w:hideMark/>
          </w:tcPr>
          <w:p w:rsidR="006B37E4" w:rsidRPr="00624248" w:rsidRDefault="006B37E4" w:rsidP="00981237">
            <w:r w:rsidRPr="00624248">
              <w:t>Event</w:t>
            </w:r>
          </w:p>
        </w:tc>
      </w:tr>
      <w:tr w:rsidR="006B37E4" w:rsidRPr="00624248" w:rsidTr="00981237">
        <w:tc>
          <w:tcPr>
            <w:tcW w:w="997" w:type="pct"/>
            <w:hideMark/>
          </w:tcPr>
          <w:p w:rsidR="006B37E4" w:rsidRPr="00624248" w:rsidRDefault="006B37E4" w:rsidP="00981237">
            <w:r>
              <w:t>Titile</w:t>
            </w:r>
          </w:p>
        </w:tc>
        <w:tc>
          <w:tcPr>
            <w:tcW w:w="800" w:type="pct"/>
            <w:hideMark/>
          </w:tcPr>
          <w:p w:rsidR="006B37E4" w:rsidRPr="00624248" w:rsidRDefault="006B37E4" w:rsidP="00981237">
            <w:r>
              <w:t>Textbox</w:t>
            </w:r>
          </w:p>
        </w:tc>
        <w:tc>
          <w:tcPr>
            <w:tcW w:w="1640" w:type="pct"/>
            <w:hideMark/>
          </w:tcPr>
          <w:p w:rsidR="006B37E4" w:rsidRDefault="006B37E4" w:rsidP="00981237">
            <w:r w:rsidRPr="00624248">
              <w:t xml:space="preserve">- </w:t>
            </w:r>
            <w:r>
              <w:t>Bắt buộc nhập</w:t>
            </w:r>
          </w:p>
          <w:p w:rsidR="006B37E4" w:rsidRDefault="006B37E4" w:rsidP="00981237">
            <w:pPr>
              <w:spacing w:before="0" w:beforeAutospacing="0"/>
            </w:pPr>
            <w:r>
              <w:t>- Chữ, số, ký tự đặc biệt</w:t>
            </w:r>
          </w:p>
          <w:p w:rsidR="006B37E4" w:rsidRPr="00624248" w:rsidRDefault="006B37E4" w:rsidP="00981237">
            <w:pPr>
              <w:spacing w:before="0" w:beforeAutospacing="0"/>
            </w:pPr>
            <w:r>
              <w:t>- Chiều dài tối đa 100 ký tự</w:t>
            </w:r>
          </w:p>
        </w:tc>
        <w:tc>
          <w:tcPr>
            <w:tcW w:w="561" w:type="pct"/>
            <w:hideMark/>
          </w:tcPr>
          <w:p w:rsidR="006B37E4" w:rsidRPr="00624248" w:rsidRDefault="006B37E4" w:rsidP="00981237"/>
        </w:tc>
        <w:tc>
          <w:tcPr>
            <w:tcW w:w="1002" w:type="pct"/>
            <w:hideMark/>
          </w:tcPr>
          <w:p w:rsidR="006B37E4" w:rsidRPr="00624248" w:rsidRDefault="006B37E4" w:rsidP="00981237"/>
        </w:tc>
      </w:tr>
      <w:tr w:rsidR="006B37E4" w:rsidRPr="00E27155" w:rsidTr="00981237">
        <w:tc>
          <w:tcPr>
            <w:tcW w:w="997" w:type="pct"/>
            <w:hideMark/>
          </w:tcPr>
          <w:p w:rsidR="006B37E4" w:rsidRPr="00624248" w:rsidRDefault="007D2AB5" w:rsidP="00981237">
            <w:r>
              <w:t xml:space="preserve">Change </w:t>
            </w:r>
            <w:r w:rsidR="006B37E4">
              <w:t>Image</w:t>
            </w:r>
          </w:p>
        </w:tc>
        <w:tc>
          <w:tcPr>
            <w:tcW w:w="800" w:type="pct"/>
            <w:hideMark/>
          </w:tcPr>
          <w:p w:rsidR="006B37E4" w:rsidRPr="00624248" w:rsidRDefault="007D2AB5" w:rsidP="00981237">
            <w:r>
              <w:t>Hyperlink</w:t>
            </w:r>
          </w:p>
        </w:tc>
        <w:tc>
          <w:tcPr>
            <w:tcW w:w="1640" w:type="pct"/>
            <w:hideMark/>
          </w:tcPr>
          <w:p w:rsidR="006B37E4" w:rsidRPr="00624248" w:rsidRDefault="006B37E4" w:rsidP="00407901">
            <w:r w:rsidRPr="00624248">
              <w:t xml:space="preserve">- </w:t>
            </w:r>
            <w:r w:rsidR="00407901">
              <w:t>Hiển thị hình avatar của bài viết</w:t>
            </w:r>
            <w:r>
              <w:t>.</w:t>
            </w:r>
          </w:p>
        </w:tc>
        <w:tc>
          <w:tcPr>
            <w:tcW w:w="561" w:type="pct"/>
            <w:hideMark/>
          </w:tcPr>
          <w:p w:rsidR="006B37E4" w:rsidRPr="00624248" w:rsidRDefault="005961E4" w:rsidP="00981237">
            <w:r>
              <w:t>Onclick</w:t>
            </w:r>
          </w:p>
        </w:tc>
        <w:tc>
          <w:tcPr>
            <w:tcW w:w="1002" w:type="pct"/>
            <w:hideMark/>
          </w:tcPr>
          <w:p w:rsidR="006B37E4" w:rsidRDefault="009D3D3E" w:rsidP="00981237">
            <w:pPr>
              <w:rPr>
                <w:lang w:val="fr-FR"/>
              </w:rPr>
            </w:pPr>
            <w:r>
              <w:rPr>
                <w:lang w:val="fr-FR"/>
              </w:rPr>
              <w:t>- Xóa hình cũ</w:t>
            </w:r>
          </w:p>
          <w:p w:rsidR="009D3D3E" w:rsidRPr="00E27155" w:rsidRDefault="009D3D3E" w:rsidP="009F51F3">
            <w:pPr>
              <w:spacing w:before="0" w:beforeAutospacing="0"/>
              <w:rPr>
                <w:lang w:val="fr-FR"/>
              </w:rPr>
            </w:pPr>
            <w:r>
              <w:rPr>
                <w:lang w:val="fr-FR"/>
              </w:rPr>
              <w:t>- Hiện khung để upload hình mới lên.</w:t>
            </w:r>
          </w:p>
        </w:tc>
      </w:tr>
      <w:tr w:rsidR="006B37E4" w:rsidRPr="00624248" w:rsidTr="00981237">
        <w:tc>
          <w:tcPr>
            <w:tcW w:w="997" w:type="pct"/>
            <w:hideMark/>
          </w:tcPr>
          <w:p w:rsidR="006B37E4" w:rsidRPr="00624248" w:rsidRDefault="006B37E4" w:rsidP="00981237">
            <w:r>
              <w:lastRenderedPageBreak/>
              <w:t>Headline</w:t>
            </w:r>
            <w:r w:rsidRPr="00624248">
              <w:t xml:space="preserve"> </w:t>
            </w:r>
          </w:p>
        </w:tc>
        <w:tc>
          <w:tcPr>
            <w:tcW w:w="800" w:type="pct"/>
            <w:hideMark/>
          </w:tcPr>
          <w:p w:rsidR="006B37E4" w:rsidRPr="00624248" w:rsidRDefault="006B37E4" w:rsidP="00981237">
            <w:r>
              <w:t>Rich text format</w:t>
            </w:r>
          </w:p>
        </w:tc>
        <w:tc>
          <w:tcPr>
            <w:tcW w:w="1640" w:type="pct"/>
            <w:hideMark/>
          </w:tcPr>
          <w:p w:rsidR="006B37E4" w:rsidRDefault="006B37E4" w:rsidP="00981237">
            <w:r w:rsidRPr="00624248">
              <w:t xml:space="preserve">- </w:t>
            </w:r>
            <w:r>
              <w:t>Bắt buộc nhập</w:t>
            </w:r>
          </w:p>
          <w:p w:rsidR="006B37E4" w:rsidRDefault="006B37E4" w:rsidP="00981237">
            <w:pPr>
              <w:spacing w:before="0" w:beforeAutospacing="0"/>
            </w:pPr>
            <w:r>
              <w:t>- Chữ, số, ký tự đặc biệt</w:t>
            </w:r>
          </w:p>
          <w:p w:rsidR="006B37E4" w:rsidRPr="00624248" w:rsidRDefault="006B37E4" w:rsidP="00981237">
            <w:pPr>
              <w:spacing w:before="0" w:beforeAutospacing="0"/>
            </w:pPr>
            <w:r>
              <w:t>- Chiều dài tối đa 500 ký tự</w:t>
            </w:r>
          </w:p>
        </w:tc>
        <w:tc>
          <w:tcPr>
            <w:tcW w:w="561" w:type="pct"/>
            <w:hideMark/>
          </w:tcPr>
          <w:p w:rsidR="006B37E4" w:rsidRPr="00624248" w:rsidRDefault="006B37E4" w:rsidP="00981237"/>
        </w:tc>
        <w:tc>
          <w:tcPr>
            <w:tcW w:w="1002" w:type="pct"/>
            <w:hideMark/>
          </w:tcPr>
          <w:p w:rsidR="006B37E4" w:rsidRPr="00624248" w:rsidRDefault="006B37E4" w:rsidP="00981237"/>
        </w:tc>
      </w:tr>
      <w:tr w:rsidR="006B37E4" w:rsidRPr="00624248" w:rsidTr="00981237">
        <w:tc>
          <w:tcPr>
            <w:tcW w:w="997" w:type="pct"/>
            <w:hideMark/>
          </w:tcPr>
          <w:p w:rsidR="006B37E4" w:rsidRPr="00624248" w:rsidRDefault="006B37E4" w:rsidP="00981237">
            <w:r>
              <w:t>Content</w:t>
            </w:r>
          </w:p>
        </w:tc>
        <w:tc>
          <w:tcPr>
            <w:tcW w:w="800" w:type="pct"/>
            <w:hideMark/>
          </w:tcPr>
          <w:p w:rsidR="006B37E4" w:rsidRPr="00624248" w:rsidRDefault="006B37E4" w:rsidP="00981237">
            <w:r>
              <w:t>Rich text format</w:t>
            </w:r>
          </w:p>
        </w:tc>
        <w:tc>
          <w:tcPr>
            <w:tcW w:w="1640" w:type="pct"/>
            <w:hideMark/>
          </w:tcPr>
          <w:p w:rsidR="006B37E4" w:rsidRDefault="006B37E4" w:rsidP="00981237">
            <w:r w:rsidRPr="00624248">
              <w:t xml:space="preserve">- </w:t>
            </w:r>
            <w:r>
              <w:t>Bắt buộc nhập</w:t>
            </w:r>
          </w:p>
          <w:p w:rsidR="006B37E4" w:rsidRDefault="006B37E4" w:rsidP="00981237">
            <w:pPr>
              <w:spacing w:before="0" w:beforeAutospacing="0"/>
            </w:pPr>
            <w:r>
              <w:t>- Chữ, số, ký tự đặc biệt</w:t>
            </w:r>
          </w:p>
          <w:p w:rsidR="006B37E4" w:rsidRPr="00624248" w:rsidRDefault="006B37E4" w:rsidP="00981237">
            <w:pPr>
              <w:spacing w:before="0" w:beforeAutospacing="0"/>
            </w:pPr>
            <w:r>
              <w:t>- Chiều dài tối đa 2048 ký tự</w:t>
            </w:r>
          </w:p>
        </w:tc>
        <w:tc>
          <w:tcPr>
            <w:tcW w:w="561" w:type="pct"/>
            <w:hideMark/>
          </w:tcPr>
          <w:p w:rsidR="006B37E4" w:rsidRPr="00624248" w:rsidRDefault="006B37E4" w:rsidP="00981237"/>
        </w:tc>
        <w:tc>
          <w:tcPr>
            <w:tcW w:w="1002" w:type="pct"/>
            <w:hideMark/>
          </w:tcPr>
          <w:p w:rsidR="006B37E4" w:rsidRPr="00624248" w:rsidRDefault="006B37E4" w:rsidP="00981237"/>
        </w:tc>
      </w:tr>
      <w:tr w:rsidR="006B37E4" w:rsidRPr="00624248" w:rsidTr="00981237">
        <w:tc>
          <w:tcPr>
            <w:tcW w:w="997" w:type="pct"/>
            <w:hideMark/>
          </w:tcPr>
          <w:p w:rsidR="006B37E4" w:rsidRPr="00624248" w:rsidRDefault="003051C8" w:rsidP="00981237">
            <w:r>
              <w:t>Update</w:t>
            </w:r>
          </w:p>
        </w:tc>
        <w:tc>
          <w:tcPr>
            <w:tcW w:w="800" w:type="pct"/>
            <w:hideMark/>
          </w:tcPr>
          <w:p w:rsidR="006B37E4" w:rsidRPr="00624248" w:rsidRDefault="006B37E4" w:rsidP="00981237">
            <w:r>
              <w:t>Button</w:t>
            </w:r>
          </w:p>
        </w:tc>
        <w:tc>
          <w:tcPr>
            <w:tcW w:w="1640" w:type="pct"/>
            <w:hideMark/>
          </w:tcPr>
          <w:p w:rsidR="006B37E4" w:rsidRPr="00624248" w:rsidRDefault="006B37E4" w:rsidP="00981237"/>
        </w:tc>
        <w:tc>
          <w:tcPr>
            <w:tcW w:w="561" w:type="pct"/>
            <w:hideMark/>
          </w:tcPr>
          <w:p w:rsidR="006B37E4" w:rsidRPr="00624248" w:rsidRDefault="006B37E4" w:rsidP="00981237">
            <w:r>
              <w:t>On click</w:t>
            </w:r>
          </w:p>
        </w:tc>
        <w:tc>
          <w:tcPr>
            <w:tcW w:w="1002" w:type="pct"/>
            <w:hideMark/>
          </w:tcPr>
          <w:p w:rsidR="006B37E4" w:rsidRPr="00624248" w:rsidRDefault="003051C8" w:rsidP="00981237">
            <w:r>
              <w:t>Update</w:t>
            </w:r>
            <w:r w:rsidR="006B37E4">
              <w:t xml:space="preserve"> event</w:t>
            </w:r>
          </w:p>
        </w:tc>
      </w:tr>
      <w:tr w:rsidR="006B37E4" w:rsidRPr="00624248" w:rsidTr="00981237">
        <w:tc>
          <w:tcPr>
            <w:tcW w:w="997" w:type="pct"/>
            <w:hideMark/>
          </w:tcPr>
          <w:p w:rsidR="006B37E4" w:rsidRPr="00624248" w:rsidRDefault="006B37E4" w:rsidP="00981237">
            <w:r>
              <w:t>Cancel</w:t>
            </w:r>
          </w:p>
        </w:tc>
        <w:tc>
          <w:tcPr>
            <w:tcW w:w="800" w:type="pct"/>
            <w:hideMark/>
          </w:tcPr>
          <w:p w:rsidR="006B37E4" w:rsidRPr="00624248" w:rsidRDefault="006B37E4" w:rsidP="00981237">
            <w:r>
              <w:t>Button</w:t>
            </w:r>
          </w:p>
        </w:tc>
        <w:tc>
          <w:tcPr>
            <w:tcW w:w="1640" w:type="pct"/>
            <w:hideMark/>
          </w:tcPr>
          <w:p w:rsidR="006B37E4" w:rsidRPr="00624248" w:rsidRDefault="006B37E4" w:rsidP="00981237"/>
        </w:tc>
        <w:tc>
          <w:tcPr>
            <w:tcW w:w="561" w:type="pct"/>
            <w:hideMark/>
          </w:tcPr>
          <w:p w:rsidR="006B37E4" w:rsidRPr="00624248" w:rsidRDefault="006B37E4" w:rsidP="00981237">
            <w:r>
              <w:t>On click</w:t>
            </w:r>
          </w:p>
        </w:tc>
        <w:tc>
          <w:tcPr>
            <w:tcW w:w="1002" w:type="pct"/>
            <w:hideMark/>
          </w:tcPr>
          <w:p w:rsidR="006B37E4" w:rsidRPr="00624248" w:rsidRDefault="006B37E4" w:rsidP="003051C8">
            <w:r>
              <w:t xml:space="preserve">Hủy việc </w:t>
            </w:r>
            <w:r w:rsidR="003051C8">
              <w:t>Update</w:t>
            </w:r>
            <w:r>
              <w:t xml:space="preserve"> event</w:t>
            </w:r>
          </w:p>
        </w:tc>
      </w:tr>
      <w:tr w:rsidR="006B37E4" w:rsidRPr="00624248" w:rsidTr="00981237">
        <w:tc>
          <w:tcPr>
            <w:tcW w:w="997" w:type="pct"/>
          </w:tcPr>
          <w:p w:rsidR="006B37E4" w:rsidRDefault="006B37E4" w:rsidP="00981237"/>
        </w:tc>
        <w:tc>
          <w:tcPr>
            <w:tcW w:w="800" w:type="pct"/>
          </w:tcPr>
          <w:p w:rsidR="006B37E4" w:rsidRDefault="006B37E4" w:rsidP="00981237"/>
        </w:tc>
        <w:tc>
          <w:tcPr>
            <w:tcW w:w="1640" w:type="pct"/>
          </w:tcPr>
          <w:p w:rsidR="006B37E4" w:rsidRPr="00624248" w:rsidRDefault="006B37E4" w:rsidP="00981237"/>
        </w:tc>
        <w:tc>
          <w:tcPr>
            <w:tcW w:w="561" w:type="pct"/>
          </w:tcPr>
          <w:p w:rsidR="006B37E4" w:rsidRDefault="006B37E4" w:rsidP="00981237"/>
        </w:tc>
        <w:tc>
          <w:tcPr>
            <w:tcW w:w="1002" w:type="pct"/>
          </w:tcPr>
          <w:p w:rsidR="006B37E4" w:rsidRDefault="006B37E4" w:rsidP="00981237"/>
        </w:tc>
      </w:tr>
      <w:tr w:rsidR="006B37E4" w:rsidRPr="00624248" w:rsidTr="00981237">
        <w:tc>
          <w:tcPr>
            <w:tcW w:w="997" w:type="pct"/>
          </w:tcPr>
          <w:p w:rsidR="006B37E4" w:rsidRPr="00624248" w:rsidRDefault="006B37E4" w:rsidP="00981237"/>
        </w:tc>
        <w:tc>
          <w:tcPr>
            <w:tcW w:w="800" w:type="pct"/>
          </w:tcPr>
          <w:p w:rsidR="006B37E4" w:rsidRPr="00624248" w:rsidRDefault="006B37E4" w:rsidP="00981237"/>
        </w:tc>
        <w:tc>
          <w:tcPr>
            <w:tcW w:w="1640" w:type="pct"/>
          </w:tcPr>
          <w:p w:rsidR="006B37E4" w:rsidRPr="00624248" w:rsidRDefault="006B37E4" w:rsidP="00981237"/>
        </w:tc>
        <w:tc>
          <w:tcPr>
            <w:tcW w:w="561" w:type="pct"/>
          </w:tcPr>
          <w:p w:rsidR="006B37E4" w:rsidRPr="00624248" w:rsidRDefault="006B37E4" w:rsidP="00981237"/>
        </w:tc>
        <w:tc>
          <w:tcPr>
            <w:tcW w:w="1002" w:type="pct"/>
          </w:tcPr>
          <w:p w:rsidR="006B37E4" w:rsidRPr="00624248" w:rsidRDefault="006B37E4" w:rsidP="00981237"/>
        </w:tc>
      </w:tr>
    </w:tbl>
    <w:p w:rsidR="004E390F" w:rsidRPr="00B01B5A" w:rsidRDefault="004E390F" w:rsidP="00191641"/>
    <w:p w:rsidR="004E390F" w:rsidRPr="00B01B5A" w:rsidRDefault="004E390F" w:rsidP="00191641">
      <w:pPr>
        <w:pStyle w:val="Heading3"/>
      </w:pPr>
      <w:bookmarkStart w:id="119" w:name="_Toc240822592"/>
      <w:r w:rsidRPr="00B01B5A">
        <w:t>Common Business rules and constraints</w:t>
      </w:r>
      <w:bookmarkEnd w:id="119"/>
    </w:p>
    <w:p w:rsidR="004E390F" w:rsidRPr="00B01B5A" w:rsidRDefault="00F21525" w:rsidP="00191641">
      <w:r>
        <w:t>Không có.</w:t>
      </w:r>
    </w:p>
    <w:p w:rsidR="004E390F" w:rsidRPr="00B01B5A" w:rsidRDefault="004E390F" w:rsidP="00191641">
      <w:pPr>
        <w:pStyle w:val="Heading3"/>
      </w:pPr>
      <w:bookmarkStart w:id="120" w:name="_Toc240822593"/>
      <w:r w:rsidRPr="00B01B5A">
        <w:t>Flow of events</w:t>
      </w:r>
      <w:bookmarkEnd w:id="120"/>
    </w:p>
    <w:p w:rsidR="004E390F" w:rsidRPr="00B01B5A" w:rsidRDefault="004E390F" w:rsidP="00191641">
      <w:pPr>
        <w:pStyle w:val="Heading4"/>
      </w:pPr>
      <w:r w:rsidRPr="00B01B5A">
        <w:t xml:space="preserve">Main flow – </w:t>
      </w:r>
      <w:r w:rsidR="00AB1E43">
        <w:t>EditEvent</w:t>
      </w:r>
    </w:p>
    <w:tbl>
      <w:tblPr>
        <w:tblW w:w="9470" w:type="dxa"/>
        <w:tblInd w:w="-5" w:type="dxa"/>
        <w:tblLayout w:type="fixed"/>
        <w:tblLook w:val="0000"/>
      </w:tblPr>
      <w:tblGrid>
        <w:gridCol w:w="4793"/>
        <w:gridCol w:w="4677"/>
      </w:tblGrid>
      <w:tr w:rsidR="004E390F" w:rsidRPr="00B01B5A" w:rsidTr="00F801F5">
        <w:trPr>
          <w:trHeight w:val="463"/>
        </w:trPr>
        <w:tc>
          <w:tcPr>
            <w:tcW w:w="4793" w:type="dxa"/>
            <w:tcBorders>
              <w:top w:val="single" w:sz="4" w:space="0" w:color="000000"/>
              <w:left w:val="single" w:sz="4" w:space="0" w:color="000000"/>
              <w:bottom w:val="single" w:sz="4" w:space="0" w:color="000000"/>
            </w:tcBorders>
            <w:shd w:val="clear" w:color="auto" w:fill="D9D9D9"/>
          </w:tcPr>
          <w:p w:rsidR="004E390F" w:rsidRPr="00B01B5A" w:rsidRDefault="004E390F" w:rsidP="00191641">
            <w:r w:rsidRPr="00B01B5A">
              <w:t>Actors</w:t>
            </w:r>
          </w:p>
        </w:tc>
        <w:tc>
          <w:tcPr>
            <w:tcW w:w="4677" w:type="dxa"/>
            <w:tcBorders>
              <w:top w:val="single" w:sz="4" w:space="0" w:color="000000"/>
              <w:left w:val="single" w:sz="4" w:space="0" w:color="000000"/>
              <w:bottom w:val="single" w:sz="4" w:space="0" w:color="000000"/>
              <w:right w:val="single" w:sz="4" w:space="0" w:color="000000"/>
            </w:tcBorders>
            <w:shd w:val="clear" w:color="auto" w:fill="D9D9D9"/>
          </w:tcPr>
          <w:p w:rsidR="004E390F" w:rsidRPr="00B01B5A" w:rsidRDefault="004E390F" w:rsidP="00191641">
            <w:r w:rsidRPr="00B01B5A">
              <w:t>System</w:t>
            </w:r>
          </w:p>
        </w:tc>
      </w:tr>
      <w:tr w:rsidR="004E390F" w:rsidRPr="00B01B5A" w:rsidTr="00F801F5">
        <w:trPr>
          <w:trHeight w:val="356"/>
        </w:trPr>
        <w:tc>
          <w:tcPr>
            <w:tcW w:w="4793" w:type="dxa"/>
            <w:tcBorders>
              <w:top w:val="single" w:sz="4" w:space="0" w:color="000000"/>
              <w:left w:val="single" w:sz="4" w:space="0" w:color="000000"/>
              <w:bottom w:val="single" w:sz="4" w:space="0" w:color="000000"/>
            </w:tcBorders>
          </w:tcPr>
          <w:p w:rsidR="004E390F" w:rsidRPr="007001E8" w:rsidRDefault="00CC52C7" w:rsidP="00191641">
            <w:pPr>
              <w:rPr>
                <w:b/>
              </w:rPr>
            </w:pPr>
            <w:r>
              <w:t xml:space="preserve">Administrator </w:t>
            </w:r>
            <w:r w:rsidR="007001E8">
              <w:t xml:space="preserve">nhập đủ thông tin rồi bấm vào nút </w:t>
            </w:r>
            <w:r w:rsidR="007001E8">
              <w:rPr>
                <w:b/>
              </w:rPr>
              <w:t>Update</w:t>
            </w:r>
          </w:p>
        </w:tc>
        <w:tc>
          <w:tcPr>
            <w:tcW w:w="4677" w:type="dxa"/>
            <w:tcBorders>
              <w:top w:val="single" w:sz="4" w:space="0" w:color="000000"/>
              <w:left w:val="single" w:sz="4" w:space="0" w:color="000000"/>
              <w:bottom w:val="single" w:sz="4" w:space="0" w:color="000000"/>
              <w:right w:val="single" w:sz="4" w:space="0" w:color="000000"/>
            </w:tcBorders>
          </w:tcPr>
          <w:p w:rsidR="004E390F" w:rsidRPr="00B01B5A" w:rsidRDefault="007001E8" w:rsidP="00191641">
            <w:r>
              <w:t>Kiểm tra sự hợp lệ của các input</w:t>
            </w:r>
            <w:r w:rsidR="00F14EE7">
              <w:t>. Nếu hợp lệ thì cập nhật lại bản tin về Event trong database.</w:t>
            </w:r>
          </w:p>
        </w:tc>
      </w:tr>
      <w:tr w:rsidR="004E390F" w:rsidRPr="00B01B5A" w:rsidTr="00F801F5">
        <w:trPr>
          <w:trHeight w:val="341"/>
        </w:trPr>
        <w:tc>
          <w:tcPr>
            <w:tcW w:w="4793" w:type="dxa"/>
            <w:tcBorders>
              <w:top w:val="single" w:sz="4" w:space="0" w:color="000000"/>
              <w:left w:val="single" w:sz="4" w:space="0" w:color="000000"/>
              <w:bottom w:val="single" w:sz="4" w:space="0" w:color="000000"/>
            </w:tcBorders>
          </w:tcPr>
          <w:p w:rsidR="004E390F" w:rsidRPr="00B01B5A" w:rsidRDefault="00CC52C7" w:rsidP="00191641">
            <w:r>
              <w:t xml:space="preserve">Administrator </w:t>
            </w:r>
            <w:r w:rsidR="0057470E">
              <w:t>click nút cacel</w:t>
            </w:r>
          </w:p>
        </w:tc>
        <w:tc>
          <w:tcPr>
            <w:tcW w:w="4677" w:type="dxa"/>
            <w:tcBorders>
              <w:top w:val="single" w:sz="4" w:space="0" w:color="000000"/>
              <w:left w:val="single" w:sz="4" w:space="0" w:color="000000"/>
              <w:bottom w:val="single" w:sz="4" w:space="0" w:color="000000"/>
              <w:right w:val="single" w:sz="4" w:space="0" w:color="000000"/>
            </w:tcBorders>
          </w:tcPr>
          <w:p w:rsidR="004E390F" w:rsidRPr="00B01B5A" w:rsidRDefault="00CC52C7" w:rsidP="00191641">
            <w:r>
              <w:t>Quay trở lại trang Event.php</w:t>
            </w:r>
          </w:p>
        </w:tc>
      </w:tr>
    </w:tbl>
    <w:p w:rsidR="004E390F" w:rsidRPr="00B01B5A" w:rsidRDefault="004E390F" w:rsidP="00191641">
      <w:pPr>
        <w:pStyle w:val="Heading3"/>
      </w:pPr>
      <w:bookmarkStart w:id="121" w:name="_Toc240822594"/>
      <w:r w:rsidRPr="00B01B5A">
        <w:t>Pre-condition</w:t>
      </w:r>
      <w:bookmarkEnd w:id="121"/>
    </w:p>
    <w:p w:rsidR="004E390F" w:rsidRPr="00B01B5A" w:rsidRDefault="00417323" w:rsidP="00191641">
      <w:r>
        <w:t>Phải đăng nhập vào hệ thống với quyền là Administrator</w:t>
      </w:r>
      <w:r w:rsidR="004E390F" w:rsidRPr="00B01B5A">
        <w:t>.</w:t>
      </w:r>
    </w:p>
    <w:p w:rsidR="004E390F" w:rsidRPr="00B01B5A" w:rsidRDefault="004E390F" w:rsidP="00191641">
      <w:pPr>
        <w:pStyle w:val="Heading3"/>
      </w:pPr>
      <w:bookmarkStart w:id="122" w:name="_Toc240822595"/>
      <w:r w:rsidRPr="00B01B5A">
        <w:t>Post-condition</w:t>
      </w:r>
      <w:bookmarkEnd w:id="122"/>
    </w:p>
    <w:p w:rsidR="00BC10FB" w:rsidRPr="00BC10FB" w:rsidRDefault="0027242C" w:rsidP="00191641">
      <w:r>
        <w:t>Có thể cập nhật lại các bản tin Event đã post trước đó</w:t>
      </w:r>
      <w:r w:rsidR="004E390F" w:rsidRPr="00B01B5A">
        <w:t>.</w:t>
      </w:r>
    </w:p>
    <w:p w:rsidR="00D53B50" w:rsidRDefault="001B6C40" w:rsidP="00191641">
      <w:pPr>
        <w:pStyle w:val="Heading1"/>
      </w:pPr>
      <w:bookmarkStart w:id="123" w:name="_Toc240822596"/>
      <w:r>
        <w:t>Manage User</w:t>
      </w:r>
      <w:r w:rsidR="00D53B50" w:rsidRPr="00B01B5A">
        <w:t>:</w:t>
      </w:r>
      <w:bookmarkEnd w:id="123"/>
    </w:p>
    <w:p w:rsidR="006F340A" w:rsidRPr="006F340A" w:rsidRDefault="006F340A" w:rsidP="006F340A">
      <w:pPr>
        <w:pStyle w:val="Heading2"/>
      </w:pPr>
      <w:bookmarkStart w:id="124" w:name="_Toc240822597"/>
      <w:r>
        <w:t>ListUser.php</w:t>
      </w:r>
      <w:bookmarkEnd w:id="124"/>
    </w:p>
    <w:p w:rsidR="00D53B50" w:rsidRPr="00B01B5A" w:rsidRDefault="00D53B50" w:rsidP="00191641">
      <w:pPr>
        <w:pStyle w:val="Heading3"/>
      </w:pPr>
      <w:bookmarkStart w:id="125" w:name="_Toc240822598"/>
      <w:r w:rsidRPr="00B01B5A">
        <w:t>Description</w:t>
      </w:r>
      <w:bookmarkEnd w:id="125"/>
    </w:p>
    <w:p w:rsidR="006C1272" w:rsidRDefault="004E1B29" w:rsidP="00191641">
      <w:pPr>
        <w:rPr>
          <w:lang w:val="en-US"/>
        </w:rPr>
      </w:pPr>
      <w:r>
        <w:t>Liệt kê các profile của users</w:t>
      </w:r>
      <w:r w:rsidR="006C1272">
        <w:t xml:space="preserve"> theo danh sách</w:t>
      </w:r>
      <w:r w:rsidR="00D53B50" w:rsidRPr="00B01B5A">
        <w:rPr>
          <w:lang w:val="en-US"/>
        </w:rPr>
        <w:t>.</w:t>
      </w:r>
      <w:r w:rsidR="006C1272">
        <w:rPr>
          <w:lang w:val="en-US"/>
        </w:rPr>
        <w:t xml:space="preserve"> Các danh sách được phân loại theo sta</w:t>
      </w:r>
      <w:r w:rsidR="00D7711B">
        <w:rPr>
          <w:lang w:val="en-US"/>
        </w:rPr>
        <w:t xml:space="preserve">tus của user đó là </w:t>
      </w:r>
      <w:r w:rsidR="006C1272">
        <w:rPr>
          <w:lang w:val="en-US"/>
        </w:rPr>
        <w:t>Waiting</w:t>
      </w:r>
      <w:r w:rsidR="00D7711B">
        <w:rPr>
          <w:lang w:val="en-US"/>
        </w:rPr>
        <w:t>, Approved hay Deny</w:t>
      </w:r>
      <w:r w:rsidR="00060715">
        <w:rPr>
          <w:lang w:val="en-US"/>
        </w:rPr>
        <w:t>.</w:t>
      </w:r>
    </w:p>
    <w:p w:rsidR="000152E2" w:rsidRPr="00B01B5A" w:rsidRDefault="000152E2" w:rsidP="00191641">
      <w:pPr>
        <w:rPr>
          <w:lang w:val="en-US"/>
        </w:rPr>
      </w:pPr>
      <w:r>
        <w:rPr>
          <w:lang w:val="en-US"/>
        </w:rPr>
        <w:t>Với những user đã được approved, administrator sẽ chọn được các event mà user đó đã tham gia.</w:t>
      </w:r>
    </w:p>
    <w:p w:rsidR="00D53B50" w:rsidRPr="00B01B5A" w:rsidRDefault="00D53B50" w:rsidP="00191641">
      <w:pPr>
        <w:pStyle w:val="Heading3"/>
      </w:pPr>
      <w:bookmarkStart w:id="126" w:name="_Toc240822599"/>
      <w:r w:rsidRPr="00B01B5A">
        <w:t>Actors</w:t>
      </w:r>
      <w:bookmarkEnd w:id="126"/>
    </w:p>
    <w:p w:rsidR="00D53B50" w:rsidRPr="00B01B5A" w:rsidRDefault="009E7120" w:rsidP="00191641">
      <w:pPr>
        <w:rPr>
          <w:lang w:val="en-US"/>
        </w:rPr>
      </w:pPr>
      <w:r>
        <w:rPr>
          <w:lang w:val="en-US"/>
        </w:rPr>
        <w:t>Administrator</w:t>
      </w:r>
    </w:p>
    <w:p w:rsidR="00D53B50" w:rsidRPr="00B01B5A" w:rsidRDefault="00D53B50" w:rsidP="00191641">
      <w:pPr>
        <w:pStyle w:val="Heading3"/>
      </w:pPr>
      <w:bookmarkStart w:id="127" w:name="_Toc240822600"/>
      <w:r w:rsidRPr="00B01B5A">
        <w:lastRenderedPageBreak/>
        <w:t>Related screens</w:t>
      </w:r>
      <w:bookmarkEnd w:id="127"/>
    </w:p>
    <w:p w:rsidR="002D4492" w:rsidRDefault="002D4492" w:rsidP="002D4492">
      <w:pPr>
        <w:pStyle w:val="Caption"/>
        <w:keepNext/>
      </w:pPr>
      <w:r>
        <w:t xml:space="preserve">Figure </w:t>
      </w:r>
      <w:fldSimple w:instr=" SEQ Figure \* ARABIC ">
        <w:r w:rsidR="00681F76">
          <w:rPr>
            <w:noProof/>
          </w:rPr>
          <w:t>8</w:t>
        </w:r>
      </w:fldSimple>
      <w:r>
        <w:t xml:space="preserve"> ListUser.php?type=Waiting</w:t>
      </w:r>
    </w:p>
    <w:p w:rsidR="0007682F" w:rsidRDefault="002D4492" w:rsidP="00191641">
      <w:pPr>
        <w:rPr>
          <w:rFonts w:ascii="Arial" w:hAnsi="Arial" w:cs="Tahoma"/>
          <w:iCs/>
          <w:sz w:val="24"/>
          <w:lang w:val="en-US" w:eastAsia="ar-SA"/>
        </w:rPr>
      </w:pPr>
      <w:r>
        <w:rPr>
          <w:rFonts w:ascii="Arial" w:hAnsi="Arial" w:cs="Tahoma"/>
          <w:iCs/>
          <w:noProof/>
          <w:sz w:val="24"/>
          <w:lang w:val="en-US"/>
        </w:rPr>
        <w:drawing>
          <wp:inline distT="0" distB="0" distL="0" distR="0">
            <wp:extent cx="5149850" cy="1960245"/>
            <wp:effectExtent l="19050" t="0" r="0" b="0"/>
            <wp:docPr id="5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24" cstate="print"/>
                    <a:srcRect/>
                    <a:stretch>
                      <a:fillRect/>
                    </a:stretch>
                  </pic:blipFill>
                  <pic:spPr bwMode="auto">
                    <a:xfrm>
                      <a:off x="0" y="0"/>
                      <a:ext cx="5149850" cy="1960245"/>
                    </a:xfrm>
                    <a:prstGeom prst="rect">
                      <a:avLst/>
                    </a:prstGeom>
                    <a:noFill/>
                    <a:ln w="9525">
                      <a:noFill/>
                      <a:miter lim="800000"/>
                      <a:headEnd/>
                      <a:tailEnd/>
                    </a:ln>
                  </pic:spPr>
                </pic:pic>
              </a:graphicData>
            </a:graphic>
          </wp:inline>
        </w:drawing>
      </w:r>
    </w:p>
    <w:p w:rsidR="005E7FAD" w:rsidRDefault="005E7FAD" w:rsidP="00191641">
      <w:pPr>
        <w:rPr>
          <w:rFonts w:ascii="Arial" w:hAnsi="Arial" w:cs="Tahoma"/>
          <w:iCs/>
          <w:sz w:val="24"/>
          <w:lang w:val="en-US" w:eastAsia="ar-SA"/>
        </w:rPr>
      </w:pPr>
    </w:p>
    <w:p w:rsidR="005E7FAD" w:rsidRDefault="005E7FAD" w:rsidP="00191641">
      <w:pPr>
        <w:rPr>
          <w:rFonts w:ascii="Arial" w:hAnsi="Arial" w:cs="Tahoma"/>
          <w:iCs/>
          <w:sz w:val="24"/>
          <w:lang w:val="en-US" w:eastAsia="ar-SA"/>
        </w:rPr>
      </w:pPr>
    </w:p>
    <w:p w:rsidR="005E7FAD" w:rsidRDefault="005E7FAD" w:rsidP="00191641">
      <w:pPr>
        <w:rPr>
          <w:rFonts w:ascii="Arial" w:hAnsi="Arial" w:cs="Tahoma"/>
          <w:iCs/>
          <w:sz w:val="24"/>
          <w:lang w:val="en-US" w:eastAsia="ar-SA"/>
        </w:rPr>
      </w:pPr>
    </w:p>
    <w:p w:rsidR="005E7FAD" w:rsidRDefault="005E7FAD" w:rsidP="00191641">
      <w:pPr>
        <w:rPr>
          <w:rFonts w:ascii="Arial" w:hAnsi="Arial" w:cs="Tahoma"/>
          <w:iCs/>
          <w:sz w:val="24"/>
          <w:lang w:val="en-US" w:eastAsia="ar-SA"/>
        </w:rPr>
      </w:pPr>
    </w:p>
    <w:p w:rsidR="00BE771B" w:rsidRDefault="00BE771B" w:rsidP="00BE771B">
      <w:pPr>
        <w:pStyle w:val="Caption"/>
        <w:keepNext/>
      </w:pPr>
      <w:r>
        <w:t xml:space="preserve">Figure </w:t>
      </w:r>
      <w:fldSimple w:instr=" SEQ Figure \* ARABIC ">
        <w:r w:rsidR="00681F76">
          <w:rPr>
            <w:noProof/>
          </w:rPr>
          <w:t>9</w:t>
        </w:r>
      </w:fldSimple>
      <w:r>
        <w:t xml:space="preserve"> ListUser.php?type=Approved</w:t>
      </w:r>
    </w:p>
    <w:p w:rsidR="005E7FAD" w:rsidRDefault="00EB54F7" w:rsidP="00191641">
      <w:pPr>
        <w:rPr>
          <w:rFonts w:ascii="Arial" w:hAnsi="Arial" w:cs="Tahoma"/>
          <w:iCs/>
          <w:sz w:val="24"/>
          <w:lang w:val="en-US" w:eastAsia="ar-SA"/>
        </w:rPr>
      </w:pPr>
      <w:r>
        <w:rPr>
          <w:rFonts w:ascii="Arial" w:hAnsi="Arial" w:cs="Tahoma"/>
          <w:iCs/>
          <w:noProof/>
          <w:sz w:val="24"/>
          <w:lang w:val="en-US"/>
        </w:rPr>
        <w:drawing>
          <wp:inline distT="0" distB="0" distL="0" distR="0">
            <wp:extent cx="5663565" cy="2442845"/>
            <wp:effectExtent l="19050" t="0" r="0" b="0"/>
            <wp:docPr id="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cstate="print"/>
                    <a:srcRect/>
                    <a:stretch>
                      <a:fillRect/>
                    </a:stretch>
                  </pic:blipFill>
                  <pic:spPr bwMode="auto">
                    <a:xfrm>
                      <a:off x="0" y="0"/>
                      <a:ext cx="5663565" cy="2442845"/>
                    </a:xfrm>
                    <a:prstGeom prst="rect">
                      <a:avLst/>
                    </a:prstGeom>
                    <a:noFill/>
                    <a:ln w="9525">
                      <a:noFill/>
                      <a:miter lim="800000"/>
                      <a:headEnd/>
                      <a:tailEnd/>
                    </a:ln>
                  </pic:spPr>
                </pic:pic>
              </a:graphicData>
            </a:graphic>
          </wp:inline>
        </w:drawing>
      </w:r>
    </w:p>
    <w:p w:rsidR="00724D78" w:rsidRDefault="00724D78" w:rsidP="00191641">
      <w:pPr>
        <w:rPr>
          <w:rFonts w:ascii="Arial" w:hAnsi="Arial" w:cs="Tahoma"/>
          <w:iCs/>
          <w:sz w:val="24"/>
          <w:lang w:val="en-US" w:eastAsia="ar-SA"/>
        </w:rPr>
      </w:pPr>
    </w:p>
    <w:p w:rsidR="00724D78" w:rsidRDefault="00724D78" w:rsidP="00191641">
      <w:pPr>
        <w:rPr>
          <w:rFonts w:ascii="Arial" w:hAnsi="Arial" w:cs="Tahoma"/>
          <w:iCs/>
          <w:sz w:val="24"/>
          <w:lang w:val="en-US" w:eastAsia="ar-SA"/>
        </w:rPr>
      </w:pPr>
    </w:p>
    <w:p w:rsidR="00724D78" w:rsidRDefault="00724D78" w:rsidP="00191641">
      <w:pPr>
        <w:rPr>
          <w:rFonts w:ascii="Arial" w:hAnsi="Arial" w:cs="Tahoma"/>
          <w:iCs/>
          <w:sz w:val="24"/>
          <w:lang w:val="en-US" w:eastAsia="ar-SA"/>
        </w:rPr>
      </w:pPr>
    </w:p>
    <w:p w:rsidR="00724D78" w:rsidRDefault="00724D78" w:rsidP="00191641">
      <w:pPr>
        <w:rPr>
          <w:rFonts w:ascii="Arial" w:hAnsi="Arial" w:cs="Tahoma"/>
          <w:iCs/>
          <w:sz w:val="24"/>
          <w:lang w:val="en-US" w:eastAsia="ar-SA"/>
        </w:rPr>
      </w:pPr>
    </w:p>
    <w:p w:rsidR="00724D78" w:rsidRDefault="00724D78" w:rsidP="00191641">
      <w:pPr>
        <w:rPr>
          <w:rFonts w:ascii="Arial" w:hAnsi="Arial" w:cs="Tahoma"/>
          <w:iCs/>
          <w:sz w:val="24"/>
          <w:lang w:val="en-US" w:eastAsia="ar-SA"/>
        </w:rPr>
      </w:pPr>
    </w:p>
    <w:p w:rsidR="00724D78" w:rsidRDefault="00724D78" w:rsidP="00191641">
      <w:pPr>
        <w:rPr>
          <w:rFonts w:ascii="Arial" w:hAnsi="Arial" w:cs="Tahoma"/>
          <w:iCs/>
          <w:sz w:val="24"/>
          <w:lang w:val="en-US" w:eastAsia="ar-SA"/>
        </w:rPr>
      </w:pPr>
    </w:p>
    <w:p w:rsidR="00681F76" w:rsidRDefault="00681F76" w:rsidP="00681F76">
      <w:pPr>
        <w:pStyle w:val="Caption"/>
        <w:keepNext/>
      </w:pPr>
      <w:r>
        <w:t xml:space="preserve">Figure </w:t>
      </w:r>
      <w:fldSimple w:instr=" SEQ Figure \* ARABIC ">
        <w:r>
          <w:rPr>
            <w:noProof/>
          </w:rPr>
          <w:t>10</w:t>
        </w:r>
      </w:fldSimple>
      <w:r>
        <w:t xml:space="preserve"> ListUser.php?type=deny</w:t>
      </w:r>
    </w:p>
    <w:p w:rsidR="005E7FAD" w:rsidRPr="0007682F" w:rsidRDefault="00724D78" w:rsidP="00191641">
      <w:pPr>
        <w:rPr>
          <w:rFonts w:ascii="Arial" w:hAnsi="Arial" w:cs="Tahoma"/>
          <w:iCs/>
          <w:sz w:val="24"/>
          <w:lang w:val="en-US" w:eastAsia="ar-SA"/>
        </w:rPr>
      </w:pPr>
      <w:r>
        <w:rPr>
          <w:rFonts w:ascii="Arial" w:hAnsi="Arial" w:cs="Tahoma"/>
          <w:iCs/>
          <w:noProof/>
          <w:sz w:val="24"/>
          <w:lang w:val="en-US"/>
        </w:rPr>
        <w:drawing>
          <wp:inline distT="0" distB="0" distL="0" distR="0">
            <wp:extent cx="4646930" cy="2306320"/>
            <wp:effectExtent l="19050" t="0" r="1270" b="0"/>
            <wp:docPr id="1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6" cstate="print"/>
                    <a:srcRect/>
                    <a:stretch>
                      <a:fillRect/>
                    </a:stretch>
                  </pic:blipFill>
                  <pic:spPr bwMode="auto">
                    <a:xfrm>
                      <a:off x="0" y="0"/>
                      <a:ext cx="4646930" cy="2306320"/>
                    </a:xfrm>
                    <a:prstGeom prst="rect">
                      <a:avLst/>
                    </a:prstGeom>
                    <a:noFill/>
                    <a:ln w="9525">
                      <a:noFill/>
                      <a:miter lim="800000"/>
                      <a:headEnd/>
                      <a:tailEnd/>
                    </a:ln>
                  </pic:spPr>
                </pic:pic>
              </a:graphicData>
            </a:graphic>
          </wp:inline>
        </w:drawing>
      </w:r>
    </w:p>
    <w:p w:rsidR="00D53B50" w:rsidRPr="00B01B5A" w:rsidRDefault="00D53B50" w:rsidP="00191641">
      <w:pPr>
        <w:pStyle w:val="Heading3"/>
      </w:pPr>
      <w:bookmarkStart w:id="128" w:name="_Toc240822601"/>
      <w:r w:rsidRPr="00B01B5A">
        <w:t>Common Business rules and constraints</w:t>
      </w:r>
      <w:bookmarkEnd w:id="128"/>
    </w:p>
    <w:p w:rsidR="008909AE" w:rsidRDefault="006F346F" w:rsidP="008909AE">
      <w:pPr>
        <w:spacing w:before="0" w:beforeAutospacing="0"/>
        <w:rPr>
          <w:lang w:val="en-US"/>
        </w:rPr>
      </w:pPr>
      <w:bookmarkStart w:id="129" w:name="OLE_LINK13"/>
      <w:bookmarkStart w:id="130" w:name="OLE_LINK14"/>
      <w:r>
        <w:rPr>
          <w:lang w:val="en-US"/>
        </w:rPr>
        <w:t xml:space="preserve">- </w:t>
      </w:r>
      <w:r w:rsidR="008909AE">
        <w:rPr>
          <w:lang w:val="en-US"/>
        </w:rPr>
        <w:t>Nếu user có status là Waiting thì có thể chuyển status đó về Approved hoặc Deny</w:t>
      </w:r>
      <w:r w:rsidR="008909AE">
        <w:rPr>
          <w:lang w:val="vi-VN"/>
        </w:rPr>
        <w:t>.</w:t>
      </w:r>
    </w:p>
    <w:p w:rsidR="008909AE" w:rsidRDefault="006F346F" w:rsidP="008909AE">
      <w:pPr>
        <w:spacing w:before="0" w:beforeAutospacing="0"/>
        <w:rPr>
          <w:lang w:val="en-US"/>
        </w:rPr>
      </w:pPr>
      <w:r>
        <w:rPr>
          <w:lang w:val="en-US"/>
        </w:rPr>
        <w:t xml:space="preserve">- </w:t>
      </w:r>
      <w:r w:rsidR="008909AE">
        <w:rPr>
          <w:lang w:val="en-US"/>
        </w:rPr>
        <w:t>User với status là Approved thì chỉ có thể chuyển về Deny</w:t>
      </w:r>
      <w:r w:rsidR="0005046A">
        <w:rPr>
          <w:lang w:val="en-US"/>
        </w:rPr>
        <w:t xml:space="preserve"> và ngược lại</w:t>
      </w:r>
      <w:r w:rsidR="008909AE">
        <w:rPr>
          <w:lang w:val="en-US"/>
        </w:rPr>
        <w:t>.</w:t>
      </w:r>
    </w:p>
    <w:p w:rsidR="006F346F" w:rsidRPr="00BE1826" w:rsidRDefault="006F346F" w:rsidP="008909AE">
      <w:pPr>
        <w:spacing w:before="0" w:beforeAutospacing="0"/>
        <w:rPr>
          <w:lang w:val="en-US"/>
        </w:rPr>
      </w:pPr>
      <w:r>
        <w:rPr>
          <w:lang w:val="en-US"/>
        </w:rPr>
        <w:t xml:space="preserve">- </w:t>
      </w:r>
      <w:r w:rsidR="0005046A">
        <w:rPr>
          <w:lang w:val="en-US"/>
        </w:rPr>
        <w:t>Khi Administrator bấm ‘Delete’ thì phải hiện ra dialog confirm để xác nhận</w:t>
      </w:r>
      <w:r w:rsidR="007F1231">
        <w:rPr>
          <w:lang w:val="vi-VN"/>
        </w:rPr>
        <w:t>.</w:t>
      </w:r>
      <w:r w:rsidR="00BE1826">
        <w:rPr>
          <w:lang w:val="en-US"/>
        </w:rPr>
        <w:t xml:space="preserve"> Nếu confirm là xóa thì user đó sẽ mãi mãi bị xóa khỏi database.</w:t>
      </w:r>
    </w:p>
    <w:p w:rsidR="00D53B50" w:rsidRPr="00B01B5A" w:rsidRDefault="00D53B50" w:rsidP="00191641">
      <w:pPr>
        <w:pStyle w:val="Heading3"/>
      </w:pPr>
      <w:bookmarkStart w:id="131" w:name="_Toc240822602"/>
      <w:bookmarkEnd w:id="129"/>
      <w:bookmarkEnd w:id="130"/>
      <w:r w:rsidRPr="00B01B5A">
        <w:t>Flow of events</w:t>
      </w:r>
      <w:bookmarkEnd w:id="131"/>
    </w:p>
    <w:p w:rsidR="00D53B50" w:rsidRPr="00B01B5A" w:rsidRDefault="00D53B50" w:rsidP="00191641">
      <w:pPr>
        <w:pStyle w:val="Heading4"/>
      </w:pPr>
      <w:r w:rsidRPr="00B01B5A">
        <w:t xml:space="preserve">Main flow – </w:t>
      </w:r>
      <w:r w:rsidR="00913A85">
        <w:t>Edit User Status</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D53B50" w:rsidRPr="00B01B5A" w:rsidTr="00D53B50">
        <w:trPr>
          <w:trHeight w:val="449"/>
        </w:trPr>
        <w:tc>
          <w:tcPr>
            <w:tcW w:w="4428" w:type="dxa"/>
            <w:shd w:val="clear" w:color="auto" w:fill="D9D9D9"/>
          </w:tcPr>
          <w:p w:rsidR="00D53B50" w:rsidRPr="00B01B5A" w:rsidRDefault="00D53B50" w:rsidP="00191641">
            <w:bookmarkStart w:id="132" w:name="OLE_LINK15"/>
            <w:bookmarkStart w:id="133" w:name="OLE_LINK16"/>
            <w:r w:rsidRPr="00B01B5A">
              <w:t>Actors</w:t>
            </w:r>
          </w:p>
        </w:tc>
        <w:tc>
          <w:tcPr>
            <w:tcW w:w="4680" w:type="dxa"/>
            <w:shd w:val="clear" w:color="auto" w:fill="D9D9D9"/>
          </w:tcPr>
          <w:p w:rsidR="00D53B50" w:rsidRPr="00B01B5A" w:rsidRDefault="00D53B50" w:rsidP="00191641">
            <w:r w:rsidRPr="00B01B5A">
              <w:t>System</w:t>
            </w:r>
          </w:p>
        </w:tc>
      </w:tr>
      <w:tr w:rsidR="00D53B50" w:rsidRPr="00B01B5A" w:rsidTr="00D53B50">
        <w:tc>
          <w:tcPr>
            <w:tcW w:w="4428" w:type="dxa"/>
          </w:tcPr>
          <w:p w:rsidR="00D53B50" w:rsidRPr="00B01B5A" w:rsidRDefault="00325A73" w:rsidP="00191641">
            <w:pPr>
              <w:rPr>
                <w:lang w:val="en-US"/>
              </w:rPr>
            </w:pPr>
            <w:r>
              <w:rPr>
                <w:lang w:val="en-US"/>
              </w:rPr>
              <w:t>Administrator chọn trạng thái của các người dùng, sau đó click Save</w:t>
            </w:r>
          </w:p>
        </w:tc>
        <w:tc>
          <w:tcPr>
            <w:tcW w:w="4680" w:type="dxa"/>
          </w:tcPr>
          <w:p w:rsidR="00325A73" w:rsidRPr="00B01B5A" w:rsidRDefault="00325A73" w:rsidP="0004534A">
            <w:pPr>
              <w:rPr>
                <w:lang w:val="en-US"/>
              </w:rPr>
            </w:pPr>
            <w:r>
              <w:rPr>
                <w:lang w:val="en-US"/>
              </w:rPr>
              <w:t>Hệ thống lưu profile của user với status mới.</w:t>
            </w:r>
          </w:p>
        </w:tc>
      </w:tr>
      <w:tr w:rsidR="00D53B50" w:rsidRPr="00B01B5A" w:rsidTr="00D53B50">
        <w:tc>
          <w:tcPr>
            <w:tcW w:w="4428" w:type="dxa"/>
          </w:tcPr>
          <w:p w:rsidR="00D53B50" w:rsidRPr="00B01B5A" w:rsidRDefault="00D53B50" w:rsidP="003C13FB">
            <w:pPr>
              <w:spacing w:before="0" w:beforeAutospacing="0"/>
              <w:rPr>
                <w:lang w:val="en-US"/>
              </w:rPr>
            </w:pPr>
          </w:p>
        </w:tc>
        <w:tc>
          <w:tcPr>
            <w:tcW w:w="4680" w:type="dxa"/>
          </w:tcPr>
          <w:p w:rsidR="00D53B50" w:rsidRDefault="00454331" w:rsidP="003C13FB">
            <w:pPr>
              <w:spacing w:before="0" w:beforeAutospacing="0"/>
              <w:rPr>
                <w:lang w:val="en-US"/>
              </w:rPr>
            </w:pPr>
            <w:r>
              <w:rPr>
                <w:lang w:val="en-US"/>
              </w:rPr>
              <w:t xml:space="preserve">Nếu status mới là Approved hoặc Deny, hệ thống sẽ </w:t>
            </w:r>
            <w:r>
              <w:rPr>
                <w:b/>
                <w:lang w:val="en-US"/>
              </w:rPr>
              <w:t>gởi mail</w:t>
            </w:r>
            <w:r>
              <w:rPr>
                <w:lang w:val="en-US"/>
              </w:rPr>
              <w:t xml:space="preserve"> đến cho user tương ứng để thong báo</w:t>
            </w:r>
          </w:p>
          <w:p w:rsidR="00B91FB1" w:rsidRDefault="00B91FB1" w:rsidP="003C13FB">
            <w:pPr>
              <w:spacing w:before="0" w:beforeAutospacing="0"/>
              <w:rPr>
                <w:lang w:val="en-US"/>
              </w:rPr>
            </w:pPr>
            <w:r>
              <w:rPr>
                <w:lang w:val="en-US"/>
              </w:rPr>
              <w:t xml:space="preserve">- Nếu status </w:t>
            </w:r>
            <w:r w:rsidR="00EC534F">
              <w:rPr>
                <w:lang w:val="en-US"/>
              </w:rPr>
              <w:t xml:space="preserve">mới </w:t>
            </w:r>
            <w:r>
              <w:rPr>
                <w:lang w:val="en-US"/>
              </w:rPr>
              <w:t>là Approved thì email gởi đi có kèm theo password để người đó đăng nhập vào hệ thống</w:t>
            </w:r>
          </w:p>
          <w:p w:rsidR="00B91FB1" w:rsidRPr="00454331" w:rsidRDefault="00B91FB1" w:rsidP="003C13FB">
            <w:pPr>
              <w:spacing w:before="0" w:beforeAutospacing="0"/>
              <w:rPr>
                <w:lang w:val="en-US"/>
              </w:rPr>
            </w:pPr>
            <w:r>
              <w:rPr>
                <w:lang w:val="en-US"/>
              </w:rPr>
              <w:t>-Nếu status là mới là Deny thì gởi email thong báo user đó đã bị từ chối</w:t>
            </w:r>
          </w:p>
        </w:tc>
      </w:tr>
      <w:tr w:rsidR="00D53B50" w:rsidRPr="00B01B5A" w:rsidTr="00D53B50">
        <w:tc>
          <w:tcPr>
            <w:tcW w:w="4428" w:type="dxa"/>
          </w:tcPr>
          <w:p w:rsidR="00D53B50" w:rsidRPr="00B01B5A" w:rsidRDefault="00D53B50" w:rsidP="003C13FB">
            <w:pPr>
              <w:spacing w:before="0" w:beforeAutospacing="0"/>
              <w:rPr>
                <w:lang w:val="en-US"/>
              </w:rPr>
            </w:pPr>
          </w:p>
        </w:tc>
        <w:tc>
          <w:tcPr>
            <w:tcW w:w="4680" w:type="dxa"/>
          </w:tcPr>
          <w:p w:rsidR="00D53B50" w:rsidRPr="00B01B5A" w:rsidRDefault="00D53B50" w:rsidP="00191641">
            <w:pPr>
              <w:rPr>
                <w:lang w:val="en-US"/>
              </w:rPr>
            </w:pPr>
          </w:p>
        </w:tc>
      </w:tr>
    </w:tbl>
    <w:bookmarkEnd w:id="132"/>
    <w:bookmarkEnd w:id="133"/>
    <w:p w:rsidR="00D53B50" w:rsidRPr="00B01B5A" w:rsidRDefault="00D53B50" w:rsidP="00191641">
      <w:pPr>
        <w:pStyle w:val="Heading4"/>
      </w:pPr>
      <w:r w:rsidRPr="00B01B5A">
        <w:t>Exception flow</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D53B50" w:rsidRPr="00B01B5A" w:rsidTr="00D53B50">
        <w:trPr>
          <w:trHeight w:val="449"/>
        </w:trPr>
        <w:tc>
          <w:tcPr>
            <w:tcW w:w="4428" w:type="dxa"/>
            <w:shd w:val="clear" w:color="auto" w:fill="D9D9D9"/>
          </w:tcPr>
          <w:p w:rsidR="00D53B50" w:rsidRPr="00B01B5A" w:rsidRDefault="00D53B50" w:rsidP="00191641">
            <w:r w:rsidRPr="00B01B5A">
              <w:t>Case to make error</w:t>
            </w:r>
          </w:p>
        </w:tc>
        <w:tc>
          <w:tcPr>
            <w:tcW w:w="4680" w:type="dxa"/>
            <w:shd w:val="clear" w:color="auto" w:fill="D9D9D9"/>
          </w:tcPr>
          <w:p w:rsidR="00D53B50" w:rsidRPr="00B01B5A" w:rsidRDefault="00D53B50" w:rsidP="00191641">
            <w:r w:rsidRPr="00B01B5A">
              <w:t>Error message</w:t>
            </w:r>
          </w:p>
        </w:tc>
      </w:tr>
      <w:tr w:rsidR="00D53B50" w:rsidRPr="00B01B5A" w:rsidTr="00D53B50">
        <w:trPr>
          <w:trHeight w:val="449"/>
        </w:trPr>
        <w:tc>
          <w:tcPr>
            <w:tcW w:w="4428" w:type="dxa"/>
            <w:shd w:val="clear" w:color="auto" w:fill="FFFFFF" w:themeFill="background1"/>
          </w:tcPr>
          <w:p w:rsidR="00D53B50" w:rsidRPr="00B01B5A" w:rsidRDefault="00A2250D" w:rsidP="00191641">
            <w:pPr>
              <w:rPr>
                <w:lang w:val="en-US"/>
              </w:rPr>
            </w:pPr>
            <w:r>
              <w:rPr>
                <w:lang w:val="en-US"/>
              </w:rPr>
              <w:t>Lỗi kết nối Databse</w:t>
            </w:r>
          </w:p>
        </w:tc>
        <w:tc>
          <w:tcPr>
            <w:tcW w:w="4680" w:type="dxa"/>
            <w:shd w:val="clear" w:color="auto" w:fill="FFFFFF" w:themeFill="background1"/>
          </w:tcPr>
          <w:p w:rsidR="00D53B50" w:rsidRPr="00B01B5A" w:rsidRDefault="00B54F88" w:rsidP="00191641">
            <w:pPr>
              <w:rPr>
                <w:lang w:val="en-US"/>
              </w:rPr>
            </w:pPr>
            <w:r>
              <w:rPr>
                <w:lang w:val="en-US"/>
              </w:rPr>
              <w:t>Hiển thị thô</w:t>
            </w:r>
            <w:r w:rsidR="00A2250D">
              <w:rPr>
                <w:lang w:val="en-US"/>
              </w:rPr>
              <w:t>ng báo lỗi</w:t>
            </w:r>
          </w:p>
        </w:tc>
      </w:tr>
      <w:tr w:rsidR="00737607" w:rsidRPr="00B01B5A" w:rsidTr="00D53B50">
        <w:trPr>
          <w:trHeight w:val="449"/>
        </w:trPr>
        <w:tc>
          <w:tcPr>
            <w:tcW w:w="4428" w:type="dxa"/>
            <w:shd w:val="clear" w:color="auto" w:fill="FFFFFF" w:themeFill="background1"/>
          </w:tcPr>
          <w:p w:rsidR="00737607" w:rsidRPr="00B25CE4" w:rsidRDefault="00B25CE4" w:rsidP="00191641">
            <w:pPr>
              <w:rPr>
                <w:lang w:val="en-US"/>
              </w:rPr>
            </w:pPr>
            <w:bookmarkStart w:id="134" w:name="_Hlk235987731"/>
            <w:r>
              <w:rPr>
                <w:lang w:val="en-US"/>
              </w:rPr>
              <w:t>Người dùng chưa được nhận diện</w:t>
            </w:r>
          </w:p>
        </w:tc>
        <w:tc>
          <w:tcPr>
            <w:tcW w:w="4680" w:type="dxa"/>
            <w:shd w:val="clear" w:color="auto" w:fill="FFFFFF" w:themeFill="background1"/>
          </w:tcPr>
          <w:p w:rsidR="00737607" w:rsidRPr="00FE0106" w:rsidRDefault="00FE0106" w:rsidP="00191641">
            <w:pPr>
              <w:rPr>
                <w:lang w:val="en-US"/>
              </w:rPr>
            </w:pPr>
            <w:r>
              <w:rPr>
                <w:lang w:val="en-US"/>
              </w:rPr>
              <w:t>Redirect ra lại trang index.php</w:t>
            </w:r>
          </w:p>
        </w:tc>
      </w:tr>
    </w:tbl>
    <w:p w:rsidR="00D53B50" w:rsidRPr="00B01B5A" w:rsidRDefault="00D53B50" w:rsidP="00191641">
      <w:pPr>
        <w:pStyle w:val="Heading3"/>
      </w:pPr>
      <w:bookmarkStart w:id="135" w:name="_Toc240822603"/>
      <w:bookmarkEnd w:id="134"/>
      <w:r w:rsidRPr="00B01B5A">
        <w:t>Pre-condition</w:t>
      </w:r>
      <w:bookmarkEnd w:id="135"/>
    </w:p>
    <w:p w:rsidR="00D53B50" w:rsidRPr="00526F21" w:rsidRDefault="006B594D" w:rsidP="00526F21">
      <w:pPr>
        <w:rPr>
          <w:lang w:val="vi-VN"/>
        </w:rPr>
      </w:pPr>
      <w:r w:rsidRPr="00526F21">
        <w:rPr>
          <w:lang w:val="en-US"/>
        </w:rPr>
        <w:t>User phải đăng nhập với role là Administrator</w:t>
      </w:r>
      <w:r w:rsidR="00224CBD" w:rsidRPr="00526F21">
        <w:rPr>
          <w:lang w:val="vi-VN"/>
        </w:rPr>
        <w:t>.</w:t>
      </w:r>
    </w:p>
    <w:p w:rsidR="00D53B50" w:rsidRPr="00B01B5A" w:rsidRDefault="00D53B50" w:rsidP="00191641">
      <w:pPr>
        <w:pStyle w:val="Heading3"/>
      </w:pPr>
      <w:bookmarkStart w:id="136" w:name="_Toc240822604"/>
      <w:r w:rsidRPr="00B01B5A">
        <w:lastRenderedPageBreak/>
        <w:t>Post-condition</w:t>
      </w:r>
      <w:bookmarkEnd w:id="136"/>
    </w:p>
    <w:p w:rsidR="00D53B50" w:rsidRDefault="00D35E06" w:rsidP="00191641">
      <w:r>
        <w:rPr>
          <w:lang w:val="en-US"/>
        </w:rPr>
        <w:t>Administrator có thể thay đổi status của người dùng tương ứng</w:t>
      </w:r>
      <w:r w:rsidR="00D53B50" w:rsidRPr="00B01B5A">
        <w:t>.</w:t>
      </w:r>
    </w:p>
    <w:p w:rsidR="003F30CB" w:rsidRPr="006F340A" w:rsidRDefault="00BF723A" w:rsidP="003F30CB">
      <w:pPr>
        <w:pStyle w:val="Heading2"/>
      </w:pPr>
      <w:bookmarkStart w:id="137" w:name="_Toc240822605"/>
      <w:r>
        <w:t>DisplayProfileInfo</w:t>
      </w:r>
      <w:r w:rsidR="003F30CB">
        <w:t>.php</w:t>
      </w:r>
      <w:bookmarkEnd w:id="137"/>
    </w:p>
    <w:p w:rsidR="003F30CB" w:rsidRPr="00B01B5A" w:rsidRDefault="003F30CB" w:rsidP="003F30CB">
      <w:pPr>
        <w:pStyle w:val="Heading3"/>
      </w:pPr>
      <w:bookmarkStart w:id="138" w:name="_Toc240822606"/>
      <w:r w:rsidRPr="00B01B5A">
        <w:t>Description</w:t>
      </w:r>
      <w:bookmarkEnd w:id="138"/>
    </w:p>
    <w:p w:rsidR="003F30CB" w:rsidRDefault="00451A6A" w:rsidP="003F30CB">
      <w:r>
        <w:t>Hiển thị chi tiết thông tin một userprofile</w:t>
      </w:r>
      <w:r w:rsidR="00563147">
        <w:t>.</w:t>
      </w:r>
    </w:p>
    <w:p w:rsidR="00563147" w:rsidRPr="00B01B5A" w:rsidRDefault="00563147" w:rsidP="003F30CB">
      <w:pPr>
        <w:rPr>
          <w:lang w:val="en-US"/>
        </w:rPr>
      </w:pPr>
      <w:r>
        <w:t>Cho phép xác định status mới của user đó.</w:t>
      </w:r>
    </w:p>
    <w:p w:rsidR="003F30CB" w:rsidRPr="00B01B5A" w:rsidRDefault="003F30CB" w:rsidP="003F30CB">
      <w:pPr>
        <w:pStyle w:val="Heading3"/>
      </w:pPr>
      <w:bookmarkStart w:id="139" w:name="_Toc240822607"/>
      <w:r w:rsidRPr="00B01B5A">
        <w:t>Actors</w:t>
      </w:r>
      <w:bookmarkEnd w:id="139"/>
    </w:p>
    <w:p w:rsidR="003F30CB" w:rsidRPr="00B01B5A" w:rsidRDefault="003F30CB" w:rsidP="003F30CB">
      <w:pPr>
        <w:rPr>
          <w:lang w:val="en-US"/>
        </w:rPr>
      </w:pPr>
      <w:r>
        <w:rPr>
          <w:lang w:val="en-US"/>
        </w:rPr>
        <w:t>Administrator</w:t>
      </w:r>
    </w:p>
    <w:p w:rsidR="003F30CB" w:rsidRPr="00123E3C" w:rsidRDefault="003F30CB" w:rsidP="003F30CB">
      <w:pPr>
        <w:pStyle w:val="Heading3"/>
      </w:pPr>
      <w:bookmarkStart w:id="140" w:name="_Toc240822608"/>
      <w:r w:rsidRPr="00B01B5A">
        <w:t>Related screens</w:t>
      </w:r>
      <w:bookmarkEnd w:id="140"/>
    </w:p>
    <w:p w:rsidR="00206B7C" w:rsidRDefault="00206B7C" w:rsidP="00206B7C">
      <w:pPr>
        <w:pStyle w:val="Caption"/>
        <w:keepNext/>
      </w:pPr>
      <w:r>
        <w:t xml:space="preserve">Figure </w:t>
      </w:r>
      <w:fldSimple w:instr=" SEQ Figure \* ARABIC ">
        <w:r w:rsidR="00681F76">
          <w:rPr>
            <w:noProof/>
          </w:rPr>
          <w:t>11</w:t>
        </w:r>
      </w:fldSimple>
      <w:r>
        <w:t xml:space="preserve"> DisplayProfileInfor.php</w:t>
      </w:r>
    </w:p>
    <w:p w:rsidR="003F30CB" w:rsidRPr="0007682F" w:rsidRDefault="00A1529E" w:rsidP="003F30CB">
      <w:pPr>
        <w:rPr>
          <w:rFonts w:ascii="Arial" w:hAnsi="Arial" w:cs="Tahoma"/>
          <w:iCs/>
          <w:sz w:val="24"/>
          <w:lang w:val="en-US" w:eastAsia="ar-SA"/>
        </w:rPr>
      </w:pPr>
      <w:r>
        <w:rPr>
          <w:rFonts w:ascii="Arial" w:hAnsi="Arial" w:cs="Tahoma"/>
          <w:iCs/>
          <w:noProof/>
          <w:sz w:val="24"/>
          <w:lang w:val="en-US"/>
        </w:rPr>
        <w:drawing>
          <wp:inline distT="0" distB="0" distL="0" distR="0">
            <wp:extent cx="5663565" cy="2995930"/>
            <wp:effectExtent l="19050" t="0" r="0" b="0"/>
            <wp:docPr id="17"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7" cstate="print"/>
                    <a:srcRect/>
                    <a:stretch>
                      <a:fillRect/>
                    </a:stretch>
                  </pic:blipFill>
                  <pic:spPr bwMode="auto">
                    <a:xfrm>
                      <a:off x="0" y="0"/>
                      <a:ext cx="5663565" cy="2995930"/>
                    </a:xfrm>
                    <a:prstGeom prst="rect">
                      <a:avLst/>
                    </a:prstGeom>
                    <a:noFill/>
                    <a:ln w="9525">
                      <a:noFill/>
                      <a:miter lim="800000"/>
                      <a:headEnd/>
                      <a:tailEnd/>
                    </a:ln>
                  </pic:spPr>
                </pic:pic>
              </a:graphicData>
            </a:graphic>
          </wp:inline>
        </w:drawing>
      </w:r>
    </w:p>
    <w:p w:rsidR="003F30CB" w:rsidRPr="00B01B5A" w:rsidRDefault="003F30CB" w:rsidP="003F30CB">
      <w:pPr>
        <w:pStyle w:val="Heading3"/>
      </w:pPr>
      <w:bookmarkStart w:id="141" w:name="_Toc240822609"/>
      <w:r w:rsidRPr="00B01B5A">
        <w:t>Common Business rules and constraints</w:t>
      </w:r>
      <w:bookmarkEnd w:id="141"/>
    </w:p>
    <w:p w:rsidR="001561A6" w:rsidRDefault="001561A6" w:rsidP="001561A6">
      <w:pPr>
        <w:spacing w:before="0" w:beforeAutospacing="0"/>
        <w:rPr>
          <w:lang w:val="en-US"/>
        </w:rPr>
      </w:pPr>
      <w:r>
        <w:rPr>
          <w:lang w:val="en-US"/>
        </w:rPr>
        <w:t>- Nếu user có status là Waiting thì có thể chuyển status đó về Approved hoặc Deny</w:t>
      </w:r>
      <w:r>
        <w:rPr>
          <w:lang w:val="vi-VN"/>
        </w:rPr>
        <w:t>.</w:t>
      </w:r>
    </w:p>
    <w:p w:rsidR="001561A6" w:rsidRDefault="001561A6" w:rsidP="001561A6">
      <w:pPr>
        <w:spacing w:before="0" w:beforeAutospacing="0"/>
        <w:rPr>
          <w:lang w:val="en-US"/>
        </w:rPr>
      </w:pPr>
      <w:r>
        <w:rPr>
          <w:lang w:val="en-US"/>
        </w:rPr>
        <w:t>- User với status là Approved thì chỉ có thể chuyển về Deny và ngược lại.</w:t>
      </w:r>
    </w:p>
    <w:p w:rsidR="001561A6" w:rsidRDefault="001561A6" w:rsidP="001561A6">
      <w:pPr>
        <w:spacing w:before="0" w:beforeAutospacing="0"/>
        <w:rPr>
          <w:lang w:val="en-US"/>
        </w:rPr>
      </w:pPr>
      <w:r>
        <w:rPr>
          <w:lang w:val="en-US"/>
        </w:rPr>
        <w:t>- Khi Administrator bấm ‘Delete’ thì phải hiện ra dialog confirm để xác nhận</w:t>
      </w:r>
      <w:r>
        <w:rPr>
          <w:lang w:val="vi-VN"/>
        </w:rPr>
        <w:t>.</w:t>
      </w:r>
      <w:r>
        <w:rPr>
          <w:lang w:val="en-US"/>
        </w:rPr>
        <w:t xml:space="preserve"> Nếu confirm là xóa thì user đó sẽ mãi mãi bị xóa khỏi database.</w:t>
      </w:r>
    </w:p>
    <w:p w:rsidR="003F30CB" w:rsidRPr="00B01B5A" w:rsidRDefault="003F30CB" w:rsidP="00014CA8">
      <w:pPr>
        <w:pStyle w:val="Heading3"/>
        <w:spacing w:before="0" w:beforeAutospacing="0"/>
      </w:pPr>
      <w:bookmarkStart w:id="142" w:name="_Toc240822610"/>
      <w:r w:rsidRPr="00B01B5A">
        <w:t>Flow of events</w:t>
      </w:r>
      <w:bookmarkEnd w:id="142"/>
    </w:p>
    <w:p w:rsidR="003F30CB" w:rsidRPr="00B01B5A" w:rsidRDefault="003F30CB" w:rsidP="003F30CB">
      <w:pPr>
        <w:pStyle w:val="Heading4"/>
      </w:pPr>
      <w:r w:rsidRPr="00B01B5A">
        <w:t xml:space="preserve">Main flow – </w:t>
      </w:r>
      <w:r>
        <w:t>Edit User Status</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B2129B" w:rsidRPr="00B01B5A" w:rsidTr="00981237">
        <w:trPr>
          <w:trHeight w:val="449"/>
        </w:trPr>
        <w:tc>
          <w:tcPr>
            <w:tcW w:w="4428" w:type="dxa"/>
            <w:shd w:val="clear" w:color="auto" w:fill="D9D9D9"/>
          </w:tcPr>
          <w:p w:rsidR="00B2129B" w:rsidRPr="00B01B5A" w:rsidRDefault="00B2129B" w:rsidP="00981237">
            <w:r w:rsidRPr="00B01B5A">
              <w:t>Actors</w:t>
            </w:r>
          </w:p>
        </w:tc>
        <w:tc>
          <w:tcPr>
            <w:tcW w:w="4680" w:type="dxa"/>
            <w:shd w:val="clear" w:color="auto" w:fill="D9D9D9"/>
          </w:tcPr>
          <w:p w:rsidR="00B2129B" w:rsidRPr="00B01B5A" w:rsidRDefault="00B2129B" w:rsidP="00981237">
            <w:r w:rsidRPr="00B01B5A">
              <w:t>System</w:t>
            </w:r>
          </w:p>
        </w:tc>
      </w:tr>
      <w:tr w:rsidR="00B2129B" w:rsidRPr="00B01B5A" w:rsidTr="00981237">
        <w:tc>
          <w:tcPr>
            <w:tcW w:w="4428" w:type="dxa"/>
          </w:tcPr>
          <w:p w:rsidR="00B2129B" w:rsidRPr="00B01B5A" w:rsidRDefault="00B2129B" w:rsidP="00981237">
            <w:pPr>
              <w:rPr>
                <w:lang w:val="en-US"/>
              </w:rPr>
            </w:pPr>
            <w:r>
              <w:rPr>
                <w:lang w:val="en-US"/>
              </w:rPr>
              <w:t>Administrator chọn trạng thái của các người dùng, sau đó click Save</w:t>
            </w:r>
          </w:p>
        </w:tc>
        <w:tc>
          <w:tcPr>
            <w:tcW w:w="4680" w:type="dxa"/>
          </w:tcPr>
          <w:p w:rsidR="00B2129B" w:rsidRPr="00B01B5A" w:rsidRDefault="00B2129B" w:rsidP="00981237">
            <w:pPr>
              <w:rPr>
                <w:lang w:val="en-US"/>
              </w:rPr>
            </w:pPr>
            <w:r>
              <w:rPr>
                <w:lang w:val="en-US"/>
              </w:rPr>
              <w:t>Hệ thống lưu profile của user với status mới.</w:t>
            </w:r>
          </w:p>
        </w:tc>
      </w:tr>
      <w:tr w:rsidR="00B2129B" w:rsidRPr="00B01B5A" w:rsidTr="00981237">
        <w:tc>
          <w:tcPr>
            <w:tcW w:w="4428" w:type="dxa"/>
          </w:tcPr>
          <w:p w:rsidR="00B2129B" w:rsidRPr="00B01B5A" w:rsidRDefault="00B2129B" w:rsidP="00981237">
            <w:pPr>
              <w:spacing w:before="0" w:beforeAutospacing="0"/>
              <w:rPr>
                <w:lang w:val="en-US"/>
              </w:rPr>
            </w:pPr>
          </w:p>
        </w:tc>
        <w:tc>
          <w:tcPr>
            <w:tcW w:w="4680" w:type="dxa"/>
          </w:tcPr>
          <w:p w:rsidR="00B2129B" w:rsidRDefault="00B2129B" w:rsidP="00981237">
            <w:pPr>
              <w:spacing w:before="0" w:beforeAutospacing="0"/>
              <w:rPr>
                <w:lang w:val="en-US"/>
              </w:rPr>
            </w:pPr>
            <w:r>
              <w:rPr>
                <w:lang w:val="en-US"/>
              </w:rPr>
              <w:t xml:space="preserve">Nếu status mới là Approved hoặc Deny, hệ thống sẽ </w:t>
            </w:r>
            <w:r>
              <w:rPr>
                <w:b/>
                <w:lang w:val="en-US"/>
              </w:rPr>
              <w:t>gởi mail</w:t>
            </w:r>
            <w:r>
              <w:rPr>
                <w:lang w:val="en-US"/>
              </w:rPr>
              <w:t xml:space="preserve"> đến cho user tương ứng để thong báo</w:t>
            </w:r>
          </w:p>
          <w:p w:rsidR="00B2129B" w:rsidRDefault="00B2129B" w:rsidP="00981237">
            <w:pPr>
              <w:spacing w:before="0" w:beforeAutospacing="0"/>
              <w:rPr>
                <w:lang w:val="en-US"/>
              </w:rPr>
            </w:pPr>
            <w:r>
              <w:rPr>
                <w:lang w:val="en-US"/>
              </w:rPr>
              <w:t xml:space="preserve">- Nếu status mới là Approved thì email gởi đi có </w:t>
            </w:r>
            <w:r>
              <w:rPr>
                <w:lang w:val="en-US"/>
              </w:rPr>
              <w:lastRenderedPageBreak/>
              <w:t xml:space="preserve">kèm theo </w:t>
            </w:r>
            <w:r w:rsidRPr="00547ED8">
              <w:rPr>
                <w:b/>
                <w:lang w:val="en-US"/>
              </w:rPr>
              <w:t>password</w:t>
            </w:r>
            <w:r>
              <w:rPr>
                <w:lang w:val="en-US"/>
              </w:rPr>
              <w:t xml:space="preserve"> để người đó đăng nhập vào hệ thống</w:t>
            </w:r>
          </w:p>
          <w:p w:rsidR="00B2129B" w:rsidRPr="00454331" w:rsidRDefault="00B2129B" w:rsidP="00981237">
            <w:pPr>
              <w:spacing w:before="0" w:beforeAutospacing="0"/>
              <w:rPr>
                <w:lang w:val="en-US"/>
              </w:rPr>
            </w:pPr>
            <w:r>
              <w:rPr>
                <w:lang w:val="en-US"/>
              </w:rPr>
              <w:t>-Nếu status là mới là Deny thì gởi email thong báo user đó đã bị từ chối</w:t>
            </w:r>
          </w:p>
        </w:tc>
      </w:tr>
    </w:tbl>
    <w:p w:rsidR="003F30CB" w:rsidRPr="00B01B5A" w:rsidRDefault="003F30CB" w:rsidP="003F30CB">
      <w:pPr>
        <w:pStyle w:val="Heading4"/>
      </w:pPr>
      <w:r w:rsidRPr="00B01B5A">
        <w:lastRenderedPageBreak/>
        <w:t>Exception flow</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3F30CB" w:rsidRPr="00B01B5A" w:rsidTr="00981237">
        <w:trPr>
          <w:trHeight w:val="449"/>
        </w:trPr>
        <w:tc>
          <w:tcPr>
            <w:tcW w:w="4428" w:type="dxa"/>
            <w:shd w:val="clear" w:color="auto" w:fill="D9D9D9"/>
          </w:tcPr>
          <w:p w:rsidR="003F30CB" w:rsidRPr="00B01B5A" w:rsidRDefault="003F30CB" w:rsidP="00981237">
            <w:r w:rsidRPr="00B01B5A">
              <w:t>Case to make error</w:t>
            </w:r>
          </w:p>
        </w:tc>
        <w:tc>
          <w:tcPr>
            <w:tcW w:w="4680" w:type="dxa"/>
            <w:shd w:val="clear" w:color="auto" w:fill="D9D9D9"/>
          </w:tcPr>
          <w:p w:rsidR="003F30CB" w:rsidRPr="00B01B5A" w:rsidRDefault="003F30CB" w:rsidP="00981237">
            <w:r w:rsidRPr="00B01B5A">
              <w:t>Error message</w:t>
            </w:r>
          </w:p>
        </w:tc>
      </w:tr>
      <w:tr w:rsidR="003F30CB" w:rsidRPr="00B01B5A" w:rsidTr="00981237">
        <w:trPr>
          <w:trHeight w:val="449"/>
        </w:trPr>
        <w:tc>
          <w:tcPr>
            <w:tcW w:w="4428" w:type="dxa"/>
            <w:shd w:val="clear" w:color="auto" w:fill="FFFFFF" w:themeFill="background1"/>
          </w:tcPr>
          <w:p w:rsidR="003F30CB" w:rsidRPr="00B01B5A" w:rsidRDefault="003F30CB" w:rsidP="00981237">
            <w:pPr>
              <w:rPr>
                <w:lang w:val="en-US"/>
              </w:rPr>
            </w:pPr>
            <w:r>
              <w:rPr>
                <w:lang w:val="en-US"/>
              </w:rPr>
              <w:t>Lỗi kết nối Databse</w:t>
            </w:r>
          </w:p>
        </w:tc>
        <w:tc>
          <w:tcPr>
            <w:tcW w:w="4680" w:type="dxa"/>
            <w:shd w:val="clear" w:color="auto" w:fill="FFFFFF" w:themeFill="background1"/>
          </w:tcPr>
          <w:p w:rsidR="003F30CB" w:rsidRPr="00B01B5A" w:rsidRDefault="00537586" w:rsidP="00981237">
            <w:pPr>
              <w:rPr>
                <w:lang w:val="en-US"/>
              </w:rPr>
            </w:pPr>
            <w:r>
              <w:rPr>
                <w:lang w:val="en-US"/>
              </w:rPr>
              <w:t>Hiển thị thô</w:t>
            </w:r>
            <w:r w:rsidR="003F30CB">
              <w:rPr>
                <w:lang w:val="en-US"/>
              </w:rPr>
              <w:t>ng báo lỗi</w:t>
            </w:r>
          </w:p>
        </w:tc>
      </w:tr>
      <w:tr w:rsidR="003F30CB" w:rsidRPr="00B01B5A" w:rsidTr="00981237">
        <w:trPr>
          <w:trHeight w:val="449"/>
        </w:trPr>
        <w:tc>
          <w:tcPr>
            <w:tcW w:w="4428" w:type="dxa"/>
            <w:shd w:val="clear" w:color="auto" w:fill="FFFFFF" w:themeFill="background1"/>
          </w:tcPr>
          <w:p w:rsidR="003F30CB" w:rsidRPr="00B25CE4" w:rsidRDefault="003F30CB" w:rsidP="00981237">
            <w:pPr>
              <w:rPr>
                <w:lang w:val="en-US"/>
              </w:rPr>
            </w:pPr>
            <w:r>
              <w:rPr>
                <w:lang w:val="en-US"/>
              </w:rPr>
              <w:t>Người dùng chưa được nhận diện</w:t>
            </w:r>
          </w:p>
        </w:tc>
        <w:tc>
          <w:tcPr>
            <w:tcW w:w="4680" w:type="dxa"/>
            <w:shd w:val="clear" w:color="auto" w:fill="FFFFFF" w:themeFill="background1"/>
          </w:tcPr>
          <w:p w:rsidR="003F30CB" w:rsidRPr="00FE0106" w:rsidRDefault="003F30CB" w:rsidP="00981237">
            <w:pPr>
              <w:rPr>
                <w:lang w:val="en-US"/>
              </w:rPr>
            </w:pPr>
            <w:r>
              <w:rPr>
                <w:lang w:val="en-US"/>
              </w:rPr>
              <w:t>Redirect ra lại trang index.php</w:t>
            </w:r>
          </w:p>
        </w:tc>
      </w:tr>
    </w:tbl>
    <w:p w:rsidR="003F30CB" w:rsidRPr="00B01B5A" w:rsidRDefault="003F30CB" w:rsidP="003F30CB">
      <w:pPr>
        <w:pStyle w:val="Heading3"/>
      </w:pPr>
      <w:bookmarkStart w:id="143" w:name="_Toc240822611"/>
      <w:r w:rsidRPr="00B01B5A">
        <w:t>Pre-condition</w:t>
      </w:r>
      <w:bookmarkEnd w:id="143"/>
    </w:p>
    <w:p w:rsidR="003F30CB" w:rsidRPr="002A3F15" w:rsidRDefault="003F30CB" w:rsidP="002A3F15">
      <w:pPr>
        <w:rPr>
          <w:lang w:val="vi-VN"/>
        </w:rPr>
      </w:pPr>
      <w:r w:rsidRPr="002A3F15">
        <w:rPr>
          <w:lang w:val="en-US"/>
        </w:rPr>
        <w:t>User phải đăng nhập với role là Administrator</w:t>
      </w:r>
      <w:r w:rsidRPr="002A3F15">
        <w:rPr>
          <w:lang w:val="vi-VN"/>
        </w:rPr>
        <w:t>.</w:t>
      </w:r>
    </w:p>
    <w:p w:rsidR="003F30CB" w:rsidRPr="00B01B5A" w:rsidRDefault="003F30CB" w:rsidP="003F30CB">
      <w:pPr>
        <w:pStyle w:val="Heading3"/>
      </w:pPr>
      <w:bookmarkStart w:id="144" w:name="_Toc240822612"/>
      <w:r w:rsidRPr="00B01B5A">
        <w:t>Post-condition</w:t>
      </w:r>
      <w:bookmarkEnd w:id="144"/>
    </w:p>
    <w:p w:rsidR="0008015C" w:rsidRDefault="003F30CB" w:rsidP="00191641">
      <w:r>
        <w:rPr>
          <w:lang w:val="en-US"/>
        </w:rPr>
        <w:t>Administrator có thể thay đổi status của người dùng tương ứng</w:t>
      </w:r>
      <w:r w:rsidRPr="00B01B5A">
        <w:t>.</w:t>
      </w:r>
    </w:p>
    <w:p w:rsidR="008D7ECD" w:rsidRPr="006F340A" w:rsidRDefault="008D7ECD" w:rsidP="002D4035">
      <w:pPr>
        <w:pStyle w:val="Heading1"/>
      </w:pPr>
      <w:bookmarkStart w:id="145" w:name="_Toc240822613"/>
      <w:r>
        <w:t>Profile.php</w:t>
      </w:r>
      <w:bookmarkEnd w:id="145"/>
    </w:p>
    <w:p w:rsidR="008D7ECD" w:rsidRPr="00B01B5A" w:rsidRDefault="008D7ECD" w:rsidP="008D7ECD">
      <w:pPr>
        <w:pStyle w:val="Heading3"/>
      </w:pPr>
      <w:bookmarkStart w:id="146" w:name="_Toc240822614"/>
      <w:r w:rsidRPr="00B01B5A">
        <w:t>Description</w:t>
      </w:r>
      <w:bookmarkEnd w:id="146"/>
    </w:p>
    <w:p w:rsidR="008D7ECD" w:rsidRDefault="008D7ECD" w:rsidP="008D7ECD">
      <w:r>
        <w:t>Hiển thị chi tiết thông tin một userprofile.</w:t>
      </w:r>
    </w:p>
    <w:p w:rsidR="008D7ECD" w:rsidRPr="00B01B5A" w:rsidRDefault="008D7ECD" w:rsidP="008D7ECD">
      <w:pPr>
        <w:pStyle w:val="Heading3"/>
      </w:pPr>
      <w:bookmarkStart w:id="147" w:name="_Toc240822615"/>
      <w:r w:rsidRPr="00B01B5A">
        <w:t>Actors</w:t>
      </w:r>
      <w:bookmarkEnd w:id="147"/>
    </w:p>
    <w:p w:rsidR="008D7ECD" w:rsidRPr="00B01B5A" w:rsidRDefault="000407F5" w:rsidP="008D7ECD">
      <w:pPr>
        <w:rPr>
          <w:lang w:val="en-US"/>
        </w:rPr>
      </w:pPr>
      <w:r>
        <w:rPr>
          <w:lang w:val="en-US"/>
        </w:rPr>
        <w:t xml:space="preserve">Normal User, </w:t>
      </w:r>
      <w:r w:rsidR="008D7ECD">
        <w:rPr>
          <w:lang w:val="en-US"/>
        </w:rPr>
        <w:t>Administrator</w:t>
      </w:r>
    </w:p>
    <w:p w:rsidR="008D7ECD" w:rsidRPr="00123E3C" w:rsidRDefault="008D7ECD" w:rsidP="008D7ECD">
      <w:pPr>
        <w:pStyle w:val="Heading3"/>
      </w:pPr>
      <w:bookmarkStart w:id="148" w:name="_Toc240822616"/>
      <w:r w:rsidRPr="00B01B5A">
        <w:lastRenderedPageBreak/>
        <w:t>Related screens</w:t>
      </w:r>
      <w:bookmarkEnd w:id="148"/>
    </w:p>
    <w:p w:rsidR="008D7ECD" w:rsidRPr="0092118D" w:rsidRDefault="008D7ECD" w:rsidP="008D7ECD">
      <w:pPr>
        <w:pStyle w:val="Caption"/>
        <w:keepNext/>
        <w:rPr>
          <w:i w:val="0"/>
        </w:rPr>
      </w:pPr>
      <w:r>
        <w:t xml:space="preserve">Figure </w:t>
      </w:r>
      <w:fldSimple w:instr=" SEQ Figure \* ARABIC ">
        <w:r w:rsidR="00681F76">
          <w:rPr>
            <w:noProof/>
          </w:rPr>
          <w:t>12</w:t>
        </w:r>
      </w:fldSimple>
      <w:r w:rsidR="007B3244">
        <w:t xml:space="preserve"> </w:t>
      </w:r>
      <w:r>
        <w:t>Profile.php</w:t>
      </w:r>
    </w:p>
    <w:p w:rsidR="008D7ECD" w:rsidRPr="0007682F" w:rsidRDefault="00840303" w:rsidP="008D7ECD">
      <w:pPr>
        <w:rPr>
          <w:rFonts w:ascii="Arial" w:hAnsi="Arial" w:cs="Tahoma"/>
          <w:iCs/>
          <w:sz w:val="24"/>
          <w:lang w:val="en-US" w:eastAsia="ar-SA"/>
        </w:rPr>
      </w:pPr>
      <w:r>
        <w:rPr>
          <w:rFonts w:ascii="Arial" w:hAnsi="Arial" w:cs="Tahoma"/>
          <w:iCs/>
          <w:noProof/>
          <w:sz w:val="24"/>
          <w:lang w:val="en-US"/>
        </w:rPr>
        <w:drawing>
          <wp:inline distT="0" distB="0" distL="0" distR="0">
            <wp:extent cx="5670550" cy="3098165"/>
            <wp:effectExtent l="19050" t="0" r="6350" b="0"/>
            <wp:docPr id="1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8" cstate="print"/>
                    <a:srcRect/>
                    <a:stretch>
                      <a:fillRect/>
                    </a:stretch>
                  </pic:blipFill>
                  <pic:spPr bwMode="auto">
                    <a:xfrm>
                      <a:off x="0" y="0"/>
                      <a:ext cx="5670550" cy="3098165"/>
                    </a:xfrm>
                    <a:prstGeom prst="rect">
                      <a:avLst/>
                    </a:prstGeom>
                    <a:noFill/>
                    <a:ln w="9525">
                      <a:noFill/>
                      <a:miter lim="800000"/>
                      <a:headEnd/>
                      <a:tailEnd/>
                    </a:ln>
                  </pic:spPr>
                </pic:pic>
              </a:graphicData>
            </a:graphic>
          </wp:inline>
        </w:drawing>
      </w:r>
    </w:p>
    <w:p w:rsidR="008D7ECD" w:rsidRPr="00B01B5A" w:rsidRDefault="008D7ECD" w:rsidP="008D7ECD">
      <w:pPr>
        <w:pStyle w:val="Heading3"/>
      </w:pPr>
      <w:bookmarkStart w:id="149" w:name="_Toc240822617"/>
      <w:r w:rsidRPr="00B01B5A">
        <w:t>Common Business rules and constraints</w:t>
      </w:r>
      <w:bookmarkEnd w:id="149"/>
    </w:p>
    <w:p w:rsidR="008D7ECD" w:rsidRPr="00FE0DEF" w:rsidRDefault="006B2578" w:rsidP="008D7ECD">
      <w:pPr>
        <w:spacing w:before="0" w:beforeAutospacing="0"/>
        <w:rPr>
          <w:lang w:val="en-US"/>
        </w:rPr>
      </w:pPr>
      <w:r>
        <w:rPr>
          <w:lang w:val="en-US"/>
        </w:rPr>
        <w:t>User chỉ được quyền xem thông tin profile, không được phép chỉnh sửa bất cứ thông tin nào</w:t>
      </w:r>
    </w:p>
    <w:p w:rsidR="008D7ECD" w:rsidRPr="00B01B5A" w:rsidRDefault="008D7ECD" w:rsidP="008D7ECD">
      <w:pPr>
        <w:pStyle w:val="Heading3"/>
        <w:spacing w:before="0" w:beforeAutospacing="0"/>
      </w:pPr>
      <w:bookmarkStart w:id="150" w:name="_Toc240822618"/>
      <w:r w:rsidRPr="00B01B5A">
        <w:t>Flow of events</w:t>
      </w:r>
      <w:bookmarkEnd w:id="150"/>
    </w:p>
    <w:p w:rsidR="008D7ECD" w:rsidRPr="00B01B5A" w:rsidRDefault="008D7ECD" w:rsidP="008D7ECD">
      <w:pPr>
        <w:pStyle w:val="Heading4"/>
      </w:pPr>
      <w:r w:rsidRPr="00B01B5A">
        <w:t xml:space="preserve">Main flow – </w:t>
      </w:r>
      <w:r>
        <w:t>Edit User Status</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8D7ECD" w:rsidRPr="00B01B5A" w:rsidTr="00981237">
        <w:trPr>
          <w:trHeight w:val="449"/>
        </w:trPr>
        <w:tc>
          <w:tcPr>
            <w:tcW w:w="4428" w:type="dxa"/>
            <w:shd w:val="clear" w:color="auto" w:fill="D9D9D9"/>
          </w:tcPr>
          <w:p w:rsidR="008D7ECD" w:rsidRPr="00B01B5A" w:rsidRDefault="008D7ECD" w:rsidP="00981237">
            <w:r w:rsidRPr="00B01B5A">
              <w:t>Actors</w:t>
            </w:r>
          </w:p>
        </w:tc>
        <w:tc>
          <w:tcPr>
            <w:tcW w:w="4680" w:type="dxa"/>
            <w:shd w:val="clear" w:color="auto" w:fill="D9D9D9"/>
          </w:tcPr>
          <w:p w:rsidR="008D7ECD" w:rsidRPr="00B01B5A" w:rsidRDefault="008D7ECD" w:rsidP="00981237">
            <w:r w:rsidRPr="00B01B5A">
              <w:t>System</w:t>
            </w:r>
          </w:p>
        </w:tc>
      </w:tr>
      <w:tr w:rsidR="008D7ECD" w:rsidRPr="00B01B5A" w:rsidTr="00981237">
        <w:tc>
          <w:tcPr>
            <w:tcW w:w="4428" w:type="dxa"/>
          </w:tcPr>
          <w:p w:rsidR="008D7ECD" w:rsidRPr="00B01B5A" w:rsidRDefault="00450989" w:rsidP="00981237">
            <w:pPr>
              <w:rPr>
                <w:lang w:val="en-US"/>
              </w:rPr>
            </w:pPr>
            <w:r>
              <w:rPr>
                <w:lang w:val="en-US"/>
              </w:rPr>
              <w:t>User click vào Profile trên sidebar</w:t>
            </w:r>
          </w:p>
        </w:tc>
        <w:tc>
          <w:tcPr>
            <w:tcW w:w="4680" w:type="dxa"/>
          </w:tcPr>
          <w:p w:rsidR="008D7ECD" w:rsidRPr="00B01B5A" w:rsidRDefault="008D7ECD" w:rsidP="00450989">
            <w:pPr>
              <w:rPr>
                <w:lang w:val="en-US"/>
              </w:rPr>
            </w:pPr>
            <w:r>
              <w:rPr>
                <w:lang w:val="en-US"/>
              </w:rPr>
              <w:t xml:space="preserve">Hệ thống </w:t>
            </w:r>
            <w:r w:rsidR="00450989">
              <w:rPr>
                <w:lang w:val="en-US"/>
              </w:rPr>
              <w:t>tải và hiển thị thong tin profile của user đó lên màn hình</w:t>
            </w:r>
          </w:p>
        </w:tc>
      </w:tr>
      <w:tr w:rsidR="008D7ECD" w:rsidRPr="00B01B5A" w:rsidTr="00981237">
        <w:tc>
          <w:tcPr>
            <w:tcW w:w="4428" w:type="dxa"/>
          </w:tcPr>
          <w:p w:rsidR="008D7ECD" w:rsidRPr="00B01B5A" w:rsidRDefault="00BB60A1" w:rsidP="00981237">
            <w:pPr>
              <w:rPr>
                <w:lang w:val="en-US"/>
              </w:rPr>
            </w:pPr>
            <w:r>
              <w:rPr>
                <w:lang w:val="en-US"/>
              </w:rPr>
              <w:t>User click vào Go back</w:t>
            </w:r>
          </w:p>
        </w:tc>
        <w:tc>
          <w:tcPr>
            <w:tcW w:w="4680" w:type="dxa"/>
          </w:tcPr>
          <w:p w:rsidR="008D7ECD" w:rsidRPr="00B01B5A" w:rsidRDefault="00BB60A1" w:rsidP="00981237">
            <w:pPr>
              <w:rPr>
                <w:lang w:val="en-US"/>
              </w:rPr>
            </w:pPr>
            <w:r>
              <w:rPr>
                <w:lang w:val="en-US"/>
              </w:rPr>
              <w:t>Quay trở lại trang index.php</w:t>
            </w:r>
          </w:p>
        </w:tc>
      </w:tr>
      <w:tr w:rsidR="008D7ECD" w:rsidRPr="00B01B5A" w:rsidTr="00981237">
        <w:tc>
          <w:tcPr>
            <w:tcW w:w="4428" w:type="dxa"/>
          </w:tcPr>
          <w:p w:rsidR="008D7ECD" w:rsidRPr="00B01B5A" w:rsidRDefault="008D7ECD" w:rsidP="00981237">
            <w:pPr>
              <w:rPr>
                <w:lang w:val="en-US"/>
              </w:rPr>
            </w:pPr>
          </w:p>
        </w:tc>
        <w:tc>
          <w:tcPr>
            <w:tcW w:w="4680" w:type="dxa"/>
          </w:tcPr>
          <w:p w:rsidR="008D7ECD" w:rsidRPr="00B01B5A" w:rsidRDefault="008D7ECD" w:rsidP="00981237">
            <w:pPr>
              <w:rPr>
                <w:lang w:val="en-US"/>
              </w:rPr>
            </w:pPr>
          </w:p>
        </w:tc>
      </w:tr>
    </w:tbl>
    <w:p w:rsidR="008D7ECD" w:rsidRPr="00B01B5A" w:rsidRDefault="008D7ECD" w:rsidP="008D7ECD">
      <w:pPr>
        <w:pStyle w:val="Heading4"/>
      </w:pPr>
      <w:r w:rsidRPr="00B01B5A">
        <w:t>Exception flow</w:t>
      </w:r>
    </w:p>
    <w:tbl>
      <w:tblPr>
        <w:tblW w:w="9108" w:type="dxa"/>
        <w:tblInd w:w="56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tblPr>
      <w:tblGrid>
        <w:gridCol w:w="4428"/>
        <w:gridCol w:w="4680"/>
      </w:tblGrid>
      <w:tr w:rsidR="008D7ECD" w:rsidRPr="00B01B5A" w:rsidTr="00981237">
        <w:trPr>
          <w:trHeight w:val="449"/>
        </w:trPr>
        <w:tc>
          <w:tcPr>
            <w:tcW w:w="4428" w:type="dxa"/>
            <w:shd w:val="clear" w:color="auto" w:fill="D9D9D9"/>
          </w:tcPr>
          <w:p w:rsidR="008D7ECD" w:rsidRPr="00B01B5A" w:rsidRDefault="008D7ECD" w:rsidP="00981237">
            <w:r w:rsidRPr="00B01B5A">
              <w:t>Case to make error</w:t>
            </w:r>
          </w:p>
        </w:tc>
        <w:tc>
          <w:tcPr>
            <w:tcW w:w="4680" w:type="dxa"/>
            <w:shd w:val="clear" w:color="auto" w:fill="D9D9D9"/>
          </w:tcPr>
          <w:p w:rsidR="008D7ECD" w:rsidRPr="00B01B5A" w:rsidRDefault="008D7ECD" w:rsidP="00981237">
            <w:r w:rsidRPr="00B01B5A">
              <w:t>Error message</w:t>
            </w:r>
          </w:p>
        </w:tc>
      </w:tr>
      <w:tr w:rsidR="008D7ECD" w:rsidRPr="00B01B5A" w:rsidTr="00981237">
        <w:trPr>
          <w:trHeight w:val="449"/>
        </w:trPr>
        <w:tc>
          <w:tcPr>
            <w:tcW w:w="4428" w:type="dxa"/>
            <w:shd w:val="clear" w:color="auto" w:fill="FFFFFF" w:themeFill="background1"/>
          </w:tcPr>
          <w:p w:rsidR="008D7ECD" w:rsidRPr="00B01B5A" w:rsidRDefault="008D7ECD" w:rsidP="00981237">
            <w:pPr>
              <w:rPr>
                <w:lang w:val="en-US"/>
              </w:rPr>
            </w:pPr>
            <w:r>
              <w:rPr>
                <w:lang w:val="en-US"/>
              </w:rPr>
              <w:t>Lỗi kết nối Databse</w:t>
            </w:r>
          </w:p>
        </w:tc>
        <w:tc>
          <w:tcPr>
            <w:tcW w:w="4680" w:type="dxa"/>
            <w:shd w:val="clear" w:color="auto" w:fill="FFFFFF" w:themeFill="background1"/>
          </w:tcPr>
          <w:p w:rsidR="008D7ECD" w:rsidRPr="00B01B5A" w:rsidRDefault="008D7ECD" w:rsidP="00981237">
            <w:pPr>
              <w:rPr>
                <w:lang w:val="en-US"/>
              </w:rPr>
            </w:pPr>
            <w:r>
              <w:rPr>
                <w:lang w:val="en-US"/>
              </w:rPr>
              <w:t>Hiển thị thong báo lỗi</w:t>
            </w:r>
          </w:p>
        </w:tc>
      </w:tr>
      <w:tr w:rsidR="008D7ECD" w:rsidRPr="00B01B5A" w:rsidTr="00981237">
        <w:trPr>
          <w:trHeight w:val="449"/>
        </w:trPr>
        <w:tc>
          <w:tcPr>
            <w:tcW w:w="4428" w:type="dxa"/>
            <w:shd w:val="clear" w:color="auto" w:fill="FFFFFF" w:themeFill="background1"/>
          </w:tcPr>
          <w:p w:rsidR="008D7ECD" w:rsidRPr="00B25CE4" w:rsidRDefault="008D7ECD" w:rsidP="00981237">
            <w:pPr>
              <w:rPr>
                <w:lang w:val="en-US"/>
              </w:rPr>
            </w:pPr>
            <w:r>
              <w:rPr>
                <w:lang w:val="en-US"/>
              </w:rPr>
              <w:t>Người dùng chưa được nhận diện</w:t>
            </w:r>
          </w:p>
        </w:tc>
        <w:tc>
          <w:tcPr>
            <w:tcW w:w="4680" w:type="dxa"/>
            <w:shd w:val="clear" w:color="auto" w:fill="FFFFFF" w:themeFill="background1"/>
          </w:tcPr>
          <w:p w:rsidR="008D7ECD" w:rsidRPr="00FE0106" w:rsidRDefault="008D7ECD" w:rsidP="00981237">
            <w:pPr>
              <w:rPr>
                <w:lang w:val="en-US"/>
              </w:rPr>
            </w:pPr>
            <w:r>
              <w:rPr>
                <w:lang w:val="en-US"/>
              </w:rPr>
              <w:t>Redirect ra lại trang index.php</w:t>
            </w:r>
          </w:p>
        </w:tc>
      </w:tr>
    </w:tbl>
    <w:p w:rsidR="008D7ECD" w:rsidRPr="00B01B5A" w:rsidRDefault="008D7ECD" w:rsidP="008D7ECD">
      <w:pPr>
        <w:pStyle w:val="Heading3"/>
      </w:pPr>
      <w:bookmarkStart w:id="151" w:name="_Toc240822619"/>
      <w:r w:rsidRPr="00B01B5A">
        <w:t>Pre-condition</w:t>
      </w:r>
      <w:bookmarkEnd w:id="151"/>
    </w:p>
    <w:p w:rsidR="008D7ECD" w:rsidRPr="00137324" w:rsidRDefault="008D7ECD" w:rsidP="00137324">
      <w:pPr>
        <w:rPr>
          <w:lang w:val="vi-VN"/>
        </w:rPr>
      </w:pPr>
      <w:r w:rsidRPr="00137324">
        <w:rPr>
          <w:lang w:val="en-US"/>
        </w:rPr>
        <w:t xml:space="preserve">User phải đăng nhập </w:t>
      </w:r>
      <w:r w:rsidR="00061DFA" w:rsidRPr="00137324">
        <w:rPr>
          <w:lang w:val="en-US"/>
        </w:rPr>
        <w:t>thành công vào hệ thống</w:t>
      </w:r>
      <w:r w:rsidRPr="00137324">
        <w:rPr>
          <w:lang w:val="vi-VN"/>
        </w:rPr>
        <w:t>.</w:t>
      </w:r>
    </w:p>
    <w:p w:rsidR="008D7ECD" w:rsidRPr="00B01B5A" w:rsidRDefault="008D7ECD" w:rsidP="008D7ECD">
      <w:pPr>
        <w:pStyle w:val="Heading3"/>
      </w:pPr>
      <w:bookmarkStart w:id="152" w:name="_Toc240822620"/>
      <w:r w:rsidRPr="00B01B5A">
        <w:t>Post-condition</w:t>
      </w:r>
      <w:bookmarkEnd w:id="152"/>
    </w:p>
    <w:p w:rsidR="008D7ECD" w:rsidRPr="003C3FC4" w:rsidRDefault="000C2CA3" w:rsidP="008D7ECD">
      <w:r>
        <w:rPr>
          <w:lang w:val="en-US"/>
        </w:rPr>
        <w:t>Xem được thông tin profile của chính user đó</w:t>
      </w:r>
      <w:r w:rsidR="008D7ECD" w:rsidRPr="00B01B5A">
        <w:t>.</w:t>
      </w:r>
    </w:p>
    <w:p w:rsidR="008D7ECD" w:rsidRPr="003C3FC4" w:rsidRDefault="008D7ECD" w:rsidP="00191641"/>
    <w:sectPr w:rsidR="008D7ECD" w:rsidRPr="003C3FC4" w:rsidSect="00890A96">
      <w:headerReference w:type="even" r:id="rId29"/>
      <w:type w:val="continuous"/>
      <w:pgSz w:w="11905" w:h="16837"/>
      <w:pgMar w:top="1440" w:right="1701" w:bottom="1440" w:left="1276"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2D0416" w:rsidRDefault="002D0416" w:rsidP="00191641">
      <w:r>
        <w:separator/>
      </w:r>
    </w:p>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p w:rsidR="002D0416" w:rsidRDefault="002D0416" w:rsidP="007E42D2"/>
  </w:endnote>
  <w:endnote w:type="continuationSeparator" w:id="0">
    <w:p w:rsidR="002D0416" w:rsidRDefault="002D0416" w:rsidP="00191641">
      <w:r>
        <w:continuationSeparator/>
      </w:r>
    </w:p>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p w:rsidR="002D0416" w:rsidRDefault="002D0416" w:rsidP="007E42D2"/>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Verdana">
    <w:panose1 w:val="020B0604030504040204"/>
    <w:charset w:val="00"/>
    <w:family w:val="swiss"/>
    <w:pitch w:val="variable"/>
    <w:sig w:usb0="A10006FF" w:usb1="4000205B" w:usb2="00000010" w:usb3="00000000" w:csb0="0000019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tarSymbol">
    <w:altName w:val="Arial Unicode MS"/>
    <w:charset w:val="80"/>
    <w:family w:val="auto"/>
    <w:pitch w:val="default"/>
    <w:sig w:usb0="00000000" w:usb1="00000000" w:usb2="00000000" w:usb3="00000000" w:csb0="00000000" w:csb1="00000000"/>
  </w:font>
  <w:font w:name="MS Mincho">
    <w:altName w:val="ＭＳ 明朝"/>
    <w:panose1 w:val="02020609040205080304"/>
    <w:charset w:val="80"/>
    <w:family w:val="modern"/>
    <w:pitch w:val="fixed"/>
    <w:sig w:usb0="E00002FF" w:usb1="6AC7FDFB" w:usb2="00000012" w:usb3="00000000" w:csb0="0002009F"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237" w:rsidRPr="007E11A2" w:rsidRDefault="00981237" w:rsidP="00191641">
    <w:pPr>
      <w:pStyle w:val="Footer"/>
    </w:pPr>
    <w:r>
      <w:t>Confidential</w:t>
    </w:r>
    <w:r>
      <w:tab/>
    </w:r>
    <w:r w:rsidRPr="00F44D77">
      <w:t>©200</w:t>
    </w:r>
    <w:r>
      <w:t>9 Bkitweb Business Team</w:t>
    </w:r>
    <w:r>
      <w:tab/>
    </w:r>
    <w:r w:rsidR="00C5357F">
      <w:rPr>
        <w:rStyle w:val="PageNumber"/>
      </w:rPr>
      <w:fldChar w:fldCharType="begin"/>
    </w:r>
    <w:r>
      <w:rPr>
        <w:rStyle w:val="PageNumber"/>
      </w:rPr>
      <w:instrText xml:space="preserve"> PAGE </w:instrText>
    </w:r>
    <w:r w:rsidR="00C5357F">
      <w:rPr>
        <w:rStyle w:val="PageNumber"/>
      </w:rPr>
      <w:fldChar w:fldCharType="separate"/>
    </w:r>
    <w:r w:rsidR="00B801B7">
      <w:rPr>
        <w:rStyle w:val="PageNumber"/>
        <w:noProof/>
      </w:rPr>
      <w:t>31</w:t>
    </w:r>
    <w:r w:rsidR="00C5357F">
      <w:rPr>
        <w:rStyle w:val="PageNumber"/>
      </w:rPr>
      <w:fldChar w:fldCharType="end"/>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2D0416" w:rsidRDefault="002D0416" w:rsidP="00191641">
      <w:r>
        <w:separator/>
      </w:r>
    </w:p>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p w:rsidR="002D0416" w:rsidRDefault="002D0416" w:rsidP="007E42D2"/>
  </w:footnote>
  <w:footnote w:type="continuationSeparator" w:id="0">
    <w:p w:rsidR="002D0416" w:rsidRDefault="002D0416" w:rsidP="00191641">
      <w:r>
        <w:continuationSeparator/>
      </w:r>
    </w:p>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rsidP="00191641"/>
    <w:p w:rsidR="002D0416" w:rsidRDefault="002D0416"/>
    <w:p w:rsidR="002D0416" w:rsidRDefault="002D0416" w:rsidP="007E42D2"/>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237" w:rsidRDefault="00981237" w:rsidP="00191641">
    <w:pPr>
      <w:pStyle w:val="Header"/>
    </w:pPr>
    <w:r>
      <w:t xml:space="preserve">Human Resource Site – The most common modules </w:t>
    </w:r>
    <w:r>
      <w:tab/>
      <w:t>Version 1.0</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237" w:rsidRDefault="00981237" w:rsidP="00191641"/>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81237" w:rsidRDefault="00981237" w:rsidP="00191641"/>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000001"/>
    <w:multiLevelType w:val="multilevel"/>
    <w:tmpl w:val="EAC8A78C"/>
    <w:lvl w:ilvl="0">
      <w:start w:val="1"/>
      <w:numFmt w:val="upperRoman"/>
      <w:suff w:val="space"/>
      <w:lvlText w:val="%1."/>
      <w:lvlJc w:val="left"/>
      <w:pPr>
        <w:ind w:left="0" w:firstLine="0"/>
      </w:pPr>
      <w:rPr>
        <w:rFonts w:hint="default"/>
      </w:rPr>
    </w:lvl>
    <w:lvl w:ilvl="1">
      <w:start w:val="1"/>
      <w:numFmt w:val="decimal"/>
      <w:suff w:val="space"/>
      <w:lvlText w:val="%2."/>
      <w:lvlJc w:val="left"/>
      <w:pPr>
        <w:ind w:left="567" w:hanging="567"/>
      </w:pPr>
      <w:rPr>
        <w:rFonts w:ascii="Verdana" w:eastAsia="Times New Roman" w:hAnsi="Verdana" w:cs="Arial" w:hint="default"/>
      </w:rPr>
    </w:lvl>
    <w:lvl w:ilvl="2">
      <w:start w:val="1"/>
      <w:numFmt w:val="decimal"/>
      <w:suff w:val="space"/>
      <w:lvlText w:val="%2.%3."/>
      <w:lvlJc w:val="left"/>
      <w:pPr>
        <w:ind w:left="1440" w:hanging="1440"/>
      </w:pPr>
      <w:rPr>
        <w:rFonts w:hint="default"/>
      </w:rPr>
    </w:lvl>
    <w:lvl w:ilvl="3">
      <w:start w:val="1"/>
      <w:numFmt w:val="decimal"/>
      <w:suff w:val="space"/>
      <w:lvlText w:val="%2.%3.%4"/>
      <w:lvlJc w:val="left"/>
      <w:pPr>
        <w:ind w:left="2160" w:hanging="2160"/>
      </w:pPr>
      <w:rPr>
        <w:rFonts w:hint="default"/>
      </w:rPr>
    </w:lvl>
    <w:lvl w:ilvl="4">
      <w:start w:val="1"/>
      <w:numFmt w:val="decimal"/>
      <w:suff w:val="space"/>
      <w:lvlText w:val="%2.%3.%4.%5"/>
      <w:lvlJc w:val="left"/>
      <w:pPr>
        <w:ind w:left="2880" w:hanging="2880"/>
      </w:pPr>
      <w:rPr>
        <w:rFonts w:hint="default"/>
      </w:rPr>
    </w:lvl>
    <w:lvl w:ilvl="5">
      <w:start w:val="1"/>
      <w:numFmt w:val="decimal"/>
      <w:suff w:val="space"/>
      <w:lvlText w:val="%3.%4.%5.%6"/>
      <w:lvlJc w:val="left"/>
      <w:pPr>
        <w:ind w:left="3600" w:hanging="3600"/>
      </w:pPr>
      <w:rPr>
        <w:rFonts w:hint="default"/>
      </w:rPr>
    </w:lvl>
    <w:lvl w:ilvl="6">
      <w:start w:val="1"/>
      <w:numFmt w:val="none"/>
      <w:suff w:val="nothing"/>
      <w:lvlText w:val=""/>
      <w:lvlJc w:val="left"/>
      <w:pPr>
        <w:ind w:left="4320" w:hanging="4320"/>
      </w:pPr>
      <w:rPr>
        <w:rFonts w:hint="default"/>
      </w:rPr>
    </w:lvl>
    <w:lvl w:ilvl="7">
      <w:start w:val="1"/>
      <w:numFmt w:val="none"/>
      <w:suff w:val="nothing"/>
      <w:lvlText w:val=""/>
      <w:lvlJc w:val="left"/>
      <w:pPr>
        <w:ind w:left="5040" w:hanging="5040"/>
      </w:pPr>
      <w:rPr>
        <w:rFonts w:hint="default"/>
      </w:rPr>
    </w:lvl>
    <w:lvl w:ilvl="8">
      <w:start w:val="1"/>
      <w:numFmt w:val="none"/>
      <w:suff w:val="nothing"/>
      <w:lvlText w:val=""/>
      <w:lvlJc w:val="left"/>
      <w:pPr>
        <w:ind w:left="5760" w:hanging="5760"/>
      </w:pPr>
      <w:rPr>
        <w:rFonts w:hint="default"/>
      </w:rPr>
    </w:lvl>
  </w:abstractNum>
  <w:abstractNum w:abstractNumId="1">
    <w:nsid w:val="00000002"/>
    <w:multiLevelType w:val="multilevel"/>
    <w:tmpl w:val="00000002"/>
    <w:name w:val="WW8Num39"/>
    <w:lvl w:ilvl="0">
      <w:start w:val="1"/>
      <w:numFmt w:val="bullet"/>
      <w:lvlText w:val="-"/>
      <w:lvlJc w:val="left"/>
      <w:pPr>
        <w:tabs>
          <w:tab w:val="num" w:pos="720"/>
        </w:tabs>
        <w:ind w:left="720" w:hanging="360"/>
      </w:pPr>
      <w:rPr>
        <w:rFonts w:ascii="Verdana" w:hAnsi="Verdana" w:cs="Times New Roman"/>
      </w:rPr>
    </w:lvl>
    <w:lvl w:ilvl="1">
      <w:start w:val="1"/>
      <w:numFmt w:val="bullet"/>
      <w:lvlText w:val="o"/>
      <w:lvlJc w:val="left"/>
      <w:pPr>
        <w:tabs>
          <w:tab w:val="num" w:pos="1440"/>
        </w:tabs>
        <w:ind w:left="1440" w:hanging="360"/>
      </w:pPr>
      <w:rPr>
        <w:rFonts w:ascii="Courier New" w:hAnsi="Courier New" w:cs="Courier New"/>
      </w:rPr>
    </w:lvl>
    <w:lvl w:ilvl="2">
      <w:start w:val="1"/>
      <w:numFmt w:val="bullet"/>
      <w:lvlText w:val=""/>
      <w:lvlJc w:val="left"/>
      <w:pPr>
        <w:tabs>
          <w:tab w:val="num" w:pos="2160"/>
        </w:tabs>
        <w:ind w:left="2160" w:hanging="360"/>
      </w:pPr>
      <w:rPr>
        <w:rFonts w:ascii="Wingdings" w:hAnsi="Wingdings"/>
      </w:rPr>
    </w:lvl>
    <w:lvl w:ilvl="3">
      <w:start w:val="1"/>
      <w:numFmt w:val="bullet"/>
      <w:lvlText w:val=""/>
      <w:lvlJc w:val="left"/>
      <w:pPr>
        <w:tabs>
          <w:tab w:val="num" w:pos="2880"/>
        </w:tabs>
        <w:ind w:left="2880" w:hanging="360"/>
      </w:pPr>
      <w:rPr>
        <w:rFonts w:ascii="Symbol" w:hAnsi="Symbol"/>
      </w:rPr>
    </w:lvl>
    <w:lvl w:ilvl="4">
      <w:start w:val="1"/>
      <w:numFmt w:val="bullet"/>
      <w:lvlText w:val="o"/>
      <w:lvlJc w:val="left"/>
      <w:pPr>
        <w:tabs>
          <w:tab w:val="num" w:pos="3600"/>
        </w:tabs>
        <w:ind w:left="3600" w:hanging="360"/>
      </w:pPr>
      <w:rPr>
        <w:rFonts w:ascii="Courier New" w:hAnsi="Courier New" w:cs="Courier New"/>
      </w:rPr>
    </w:lvl>
    <w:lvl w:ilvl="5">
      <w:start w:val="1"/>
      <w:numFmt w:val="bullet"/>
      <w:lvlText w:val=""/>
      <w:lvlJc w:val="left"/>
      <w:pPr>
        <w:tabs>
          <w:tab w:val="num" w:pos="4320"/>
        </w:tabs>
        <w:ind w:left="4320" w:hanging="360"/>
      </w:pPr>
      <w:rPr>
        <w:rFonts w:ascii="Wingdings" w:hAnsi="Wingdings"/>
      </w:rPr>
    </w:lvl>
    <w:lvl w:ilvl="6">
      <w:start w:val="1"/>
      <w:numFmt w:val="bullet"/>
      <w:lvlText w:val=""/>
      <w:lvlJc w:val="left"/>
      <w:pPr>
        <w:tabs>
          <w:tab w:val="num" w:pos="5040"/>
        </w:tabs>
        <w:ind w:left="5040" w:hanging="360"/>
      </w:pPr>
      <w:rPr>
        <w:rFonts w:ascii="Symbol" w:hAnsi="Symbol"/>
      </w:rPr>
    </w:lvl>
    <w:lvl w:ilvl="7">
      <w:start w:val="1"/>
      <w:numFmt w:val="bullet"/>
      <w:lvlText w:val="o"/>
      <w:lvlJc w:val="left"/>
      <w:pPr>
        <w:tabs>
          <w:tab w:val="num" w:pos="5760"/>
        </w:tabs>
        <w:ind w:left="5760" w:hanging="360"/>
      </w:pPr>
      <w:rPr>
        <w:rFonts w:ascii="Courier New" w:hAnsi="Courier New" w:cs="Courier New"/>
      </w:rPr>
    </w:lvl>
    <w:lvl w:ilvl="8">
      <w:start w:val="1"/>
      <w:numFmt w:val="bullet"/>
      <w:lvlText w:val=""/>
      <w:lvlJc w:val="left"/>
      <w:pPr>
        <w:tabs>
          <w:tab w:val="num" w:pos="6480"/>
        </w:tabs>
        <w:ind w:left="6480" w:hanging="360"/>
      </w:pPr>
      <w:rPr>
        <w:rFonts w:ascii="Wingdings" w:hAnsi="Wingdings"/>
      </w:rPr>
    </w:lvl>
  </w:abstractNum>
  <w:abstractNum w:abstractNumId="2">
    <w:nsid w:val="00000003"/>
    <w:multiLevelType w:val="singleLevel"/>
    <w:tmpl w:val="00000003"/>
    <w:name w:val="WW8Num2"/>
    <w:lvl w:ilvl="0">
      <w:numFmt w:val="bullet"/>
      <w:lvlText w:val="-"/>
      <w:lvlJc w:val="left"/>
      <w:pPr>
        <w:tabs>
          <w:tab w:val="num" w:pos="720"/>
        </w:tabs>
        <w:ind w:left="720" w:hanging="360"/>
      </w:pPr>
      <w:rPr>
        <w:rFonts w:ascii="Verdana" w:hAnsi="Verdana" w:cs="Times New Roman"/>
      </w:rPr>
    </w:lvl>
  </w:abstractNum>
  <w:abstractNum w:abstractNumId="3">
    <w:nsid w:val="00000004"/>
    <w:multiLevelType w:val="singleLevel"/>
    <w:tmpl w:val="00000004"/>
    <w:name w:val="WW8Num7"/>
    <w:lvl w:ilvl="0">
      <w:start w:val="3"/>
      <w:numFmt w:val="bullet"/>
      <w:lvlText w:val="-"/>
      <w:lvlJc w:val="left"/>
      <w:pPr>
        <w:tabs>
          <w:tab w:val="num" w:pos="720"/>
        </w:tabs>
        <w:ind w:left="720" w:hanging="360"/>
      </w:pPr>
      <w:rPr>
        <w:rFonts w:ascii="Verdana" w:hAnsi="Verdana" w:cs="Times New Roman"/>
      </w:rPr>
    </w:lvl>
  </w:abstractNum>
  <w:abstractNum w:abstractNumId="4">
    <w:nsid w:val="00000005"/>
    <w:multiLevelType w:val="singleLevel"/>
    <w:tmpl w:val="00000005"/>
    <w:name w:val="WW8Num8"/>
    <w:lvl w:ilvl="0">
      <w:start w:val="3"/>
      <w:numFmt w:val="bullet"/>
      <w:lvlText w:val="-"/>
      <w:lvlJc w:val="left"/>
      <w:pPr>
        <w:tabs>
          <w:tab w:val="num" w:pos="720"/>
        </w:tabs>
        <w:ind w:left="720" w:hanging="360"/>
      </w:pPr>
      <w:rPr>
        <w:rFonts w:ascii="Verdana" w:hAnsi="Verdana" w:cs="Times New Roman"/>
      </w:rPr>
    </w:lvl>
  </w:abstractNum>
  <w:abstractNum w:abstractNumId="5">
    <w:nsid w:val="00000006"/>
    <w:multiLevelType w:val="singleLevel"/>
    <w:tmpl w:val="00000006"/>
    <w:name w:val="WW8Num9"/>
    <w:lvl w:ilvl="0">
      <w:numFmt w:val="bullet"/>
      <w:lvlText w:val="-"/>
      <w:lvlJc w:val="left"/>
      <w:pPr>
        <w:tabs>
          <w:tab w:val="num" w:pos="720"/>
        </w:tabs>
        <w:ind w:left="720" w:hanging="360"/>
      </w:pPr>
      <w:rPr>
        <w:rFonts w:ascii="Verdana" w:hAnsi="Verdana" w:cs="Times New Roman"/>
      </w:rPr>
    </w:lvl>
  </w:abstractNum>
  <w:abstractNum w:abstractNumId="6">
    <w:nsid w:val="00000007"/>
    <w:multiLevelType w:val="singleLevel"/>
    <w:tmpl w:val="00000007"/>
    <w:name w:val="WW8Num10"/>
    <w:lvl w:ilvl="0">
      <w:start w:val="2"/>
      <w:numFmt w:val="bullet"/>
      <w:lvlText w:val="-"/>
      <w:lvlJc w:val="left"/>
      <w:pPr>
        <w:tabs>
          <w:tab w:val="num" w:pos="720"/>
        </w:tabs>
        <w:ind w:left="720" w:hanging="360"/>
      </w:pPr>
      <w:rPr>
        <w:rFonts w:ascii="Verdana" w:hAnsi="Verdana" w:cs="Times New Roman"/>
      </w:rPr>
    </w:lvl>
  </w:abstractNum>
  <w:abstractNum w:abstractNumId="7">
    <w:nsid w:val="00000008"/>
    <w:multiLevelType w:val="multilevel"/>
    <w:tmpl w:val="00000008"/>
    <w:name w:val="WW8Num11"/>
    <w:lvl w:ilvl="0">
      <w:start w:val="1"/>
      <w:numFmt w:val="bullet"/>
      <w:lvlText w:val=""/>
      <w:lvlJc w:val="left"/>
      <w:pPr>
        <w:tabs>
          <w:tab w:val="num" w:pos="851"/>
        </w:tabs>
        <w:ind w:left="851" w:hanging="284"/>
      </w:pPr>
      <w:rPr>
        <w:rFonts w:ascii="Wingdings" w:hAnsi="Wingdings" w:cs="StarSymbol"/>
        <w:sz w:val="18"/>
        <w:szCs w:val="18"/>
      </w:rPr>
    </w:lvl>
    <w:lvl w:ilvl="1">
      <w:start w:val="1"/>
      <w:numFmt w:val="bullet"/>
      <w:lvlText w:val=""/>
      <w:lvlJc w:val="left"/>
      <w:pPr>
        <w:tabs>
          <w:tab w:val="num" w:pos="1134"/>
        </w:tabs>
        <w:ind w:left="1134" w:hanging="283"/>
      </w:pPr>
      <w:rPr>
        <w:rFonts w:ascii="Wingdings" w:hAnsi="Wingdings"/>
        <w:color w:val="auto"/>
        <w:sz w:val="20"/>
        <w:szCs w:val="20"/>
      </w:rPr>
    </w:lvl>
    <w:lvl w:ilvl="2">
      <w:start w:val="1"/>
      <w:numFmt w:val="bullet"/>
      <w:lvlText w:val=""/>
      <w:lvlJc w:val="left"/>
      <w:pPr>
        <w:tabs>
          <w:tab w:val="num" w:pos="1418"/>
        </w:tabs>
        <w:ind w:left="1418" w:hanging="284"/>
      </w:pPr>
      <w:rPr>
        <w:rFonts w:ascii="Wingdings" w:hAnsi="Wingdings"/>
        <w:sz w:val="20"/>
        <w:szCs w:val="20"/>
      </w:rPr>
    </w:lvl>
    <w:lvl w:ilvl="3">
      <w:start w:val="1"/>
      <w:numFmt w:val="bullet"/>
      <w:lvlText w:val=""/>
      <w:lvlJc w:val="left"/>
      <w:pPr>
        <w:tabs>
          <w:tab w:val="num" w:pos="1701"/>
        </w:tabs>
        <w:ind w:left="1701" w:hanging="283"/>
      </w:pPr>
      <w:rPr>
        <w:rFonts w:ascii="Wingdings" w:hAnsi="Wingdings"/>
        <w:sz w:val="20"/>
        <w:szCs w:val="20"/>
      </w:rPr>
    </w:lvl>
    <w:lvl w:ilvl="4">
      <w:start w:val="1"/>
      <w:numFmt w:val="bullet"/>
      <w:lvlText w:val=""/>
      <w:lvlJc w:val="left"/>
      <w:pPr>
        <w:tabs>
          <w:tab w:val="num" w:pos="1985"/>
        </w:tabs>
        <w:ind w:left="1985" w:hanging="284"/>
      </w:pPr>
      <w:rPr>
        <w:rFonts w:ascii="Wingdings" w:hAnsi="Wingdings"/>
      </w:rPr>
    </w:lvl>
    <w:lvl w:ilvl="5">
      <w:start w:val="1"/>
      <w:numFmt w:val="bullet"/>
      <w:lvlText w:val=""/>
      <w:lvlJc w:val="left"/>
      <w:pPr>
        <w:tabs>
          <w:tab w:val="num" w:pos="2268"/>
        </w:tabs>
        <w:ind w:left="2268" w:hanging="283"/>
      </w:pPr>
      <w:rPr>
        <w:rFonts w:ascii="Wingdings" w:hAnsi="Wingdings"/>
      </w:rPr>
    </w:lvl>
    <w:lvl w:ilvl="6">
      <w:start w:val="1"/>
      <w:numFmt w:val="bullet"/>
      <w:lvlText w:val=""/>
      <w:lvlJc w:val="left"/>
      <w:pPr>
        <w:tabs>
          <w:tab w:val="num" w:pos="2552"/>
        </w:tabs>
        <w:ind w:left="2552" w:hanging="284"/>
      </w:pPr>
      <w:rPr>
        <w:rFonts w:ascii="Wingdings" w:hAnsi="Wingdings"/>
      </w:rPr>
    </w:lvl>
    <w:lvl w:ilvl="7">
      <w:start w:val="1"/>
      <w:numFmt w:val="bullet"/>
      <w:lvlText w:val=""/>
      <w:lvlJc w:val="left"/>
      <w:pPr>
        <w:tabs>
          <w:tab w:val="num" w:pos="2835"/>
        </w:tabs>
        <w:ind w:left="2835" w:hanging="283"/>
      </w:pPr>
      <w:rPr>
        <w:rFonts w:ascii="Wingdings" w:hAnsi="Wingdings"/>
      </w:rPr>
    </w:lvl>
    <w:lvl w:ilvl="8">
      <w:start w:val="1"/>
      <w:numFmt w:val="bullet"/>
      <w:lvlText w:val=""/>
      <w:lvlJc w:val="left"/>
      <w:pPr>
        <w:tabs>
          <w:tab w:val="num" w:pos="3119"/>
        </w:tabs>
        <w:ind w:left="3119" w:hanging="284"/>
      </w:pPr>
      <w:rPr>
        <w:rFonts w:ascii="Wingdings" w:hAnsi="Wingdings"/>
      </w:rPr>
    </w:lvl>
  </w:abstractNum>
  <w:abstractNum w:abstractNumId="8">
    <w:nsid w:val="00000009"/>
    <w:multiLevelType w:val="singleLevel"/>
    <w:tmpl w:val="00000009"/>
    <w:name w:val="WW8Num12"/>
    <w:lvl w:ilvl="0">
      <w:numFmt w:val="bullet"/>
      <w:lvlText w:val="-"/>
      <w:lvlJc w:val="left"/>
      <w:pPr>
        <w:tabs>
          <w:tab w:val="num" w:pos="720"/>
        </w:tabs>
        <w:ind w:left="720" w:hanging="360"/>
      </w:pPr>
      <w:rPr>
        <w:rFonts w:ascii="Verdana" w:hAnsi="Verdana" w:cs="Times New Roman"/>
      </w:rPr>
    </w:lvl>
  </w:abstractNum>
  <w:abstractNum w:abstractNumId="9">
    <w:nsid w:val="02051C5D"/>
    <w:multiLevelType w:val="hybridMultilevel"/>
    <w:tmpl w:val="12D26514"/>
    <w:lvl w:ilvl="0" w:tplc="69F68FD2">
      <w:start w:val="3"/>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075F75D0"/>
    <w:multiLevelType w:val="hybridMultilevel"/>
    <w:tmpl w:val="E6107CBA"/>
    <w:lvl w:ilvl="0" w:tplc="F2D47028">
      <w:numFmt w:val="bullet"/>
      <w:lvlText w:val="-"/>
      <w:lvlJc w:val="left"/>
      <w:pPr>
        <w:ind w:left="720" w:hanging="360"/>
      </w:pPr>
      <w:rPr>
        <w:rFonts w:ascii="Verdana" w:eastAsia="Times New Roman" w:hAnsi="Verdana" w:cs="Times New Roman" w:hint="default"/>
        <w:u w:val="singl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092A35CC"/>
    <w:multiLevelType w:val="hybridMultilevel"/>
    <w:tmpl w:val="C8D05410"/>
    <w:lvl w:ilvl="0" w:tplc="34D8BADA">
      <w:numFmt w:val="bullet"/>
      <w:lvlText w:val="-"/>
      <w:lvlJc w:val="left"/>
      <w:pPr>
        <w:ind w:left="720" w:hanging="360"/>
      </w:pPr>
      <w:rPr>
        <w:rFonts w:ascii="Verdana" w:eastAsia="Times New Roman" w:hAnsi="Verdana" w:cs="Times New Roman" w:hint="default"/>
        <w:u w:val="singl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09D432C7"/>
    <w:multiLevelType w:val="multilevel"/>
    <w:tmpl w:val="31922D6C"/>
    <w:lvl w:ilvl="0">
      <w:start w:val="1"/>
      <w:numFmt w:val="upperRoman"/>
      <w:suff w:val="space"/>
      <w:lvlText w:val="%1."/>
      <w:lvlJc w:val="left"/>
      <w:pPr>
        <w:ind w:left="0" w:firstLine="0"/>
      </w:pPr>
      <w:rPr>
        <w:rFonts w:hint="default"/>
      </w:rPr>
    </w:lvl>
    <w:lvl w:ilvl="1">
      <w:start w:val="1"/>
      <w:numFmt w:val="decimal"/>
      <w:suff w:val="space"/>
      <w:lvlText w:val="%2."/>
      <w:lvlJc w:val="left"/>
      <w:pPr>
        <w:ind w:left="567" w:hanging="567"/>
      </w:pPr>
      <w:rPr>
        <w:rFonts w:ascii="Verdana" w:eastAsia="Times New Roman" w:hAnsi="Verdana" w:cs="Arial" w:hint="default"/>
      </w:rPr>
    </w:lvl>
    <w:lvl w:ilvl="2">
      <w:start w:val="1"/>
      <w:numFmt w:val="decimal"/>
      <w:suff w:val="space"/>
      <w:lvlText w:val="%2.%3."/>
      <w:lvlJc w:val="left"/>
      <w:pPr>
        <w:ind w:left="1440" w:hanging="1440"/>
      </w:pPr>
      <w:rPr>
        <w:rFonts w:hint="default"/>
      </w:rPr>
    </w:lvl>
    <w:lvl w:ilvl="3">
      <w:start w:val="1"/>
      <w:numFmt w:val="decimal"/>
      <w:suff w:val="space"/>
      <w:lvlText w:val="%2.%3.%4"/>
      <w:lvlJc w:val="left"/>
      <w:pPr>
        <w:ind w:left="2160" w:hanging="2160"/>
      </w:pPr>
      <w:rPr>
        <w:rFonts w:hint="default"/>
      </w:rPr>
    </w:lvl>
    <w:lvl w:ilvl="4">
      <w:start w:val="1"/>
      <w:numFmt w:val="decimal"/>
      <w:suff w:val="space"/>
      <w:lvlText w:val="%2.%3.%4.%5"/>
      <w:lvlJc w:val="left"/>
      <w:pPr>
        <w:ind w:left="2880" w:hanging="2880"/>
      </w:pPr>
      <w:rPr>
        <w:rFonts w:hint="default"/>
      </w:rPr>
    </w:lvl>
    <w:lvl w:ilvl="5">
      <w:start w:val="1"/>
      <w:numFmt w:val="decimal"/>
      <w:suff w:val="space"/>
      <w:lvlText w:val="%3.%4.%5.%6"/>
      <w:lvlJc w:val="left"/>
      <w:pPr>
        <w:ind w:left="3600" w:hanging="3600"/>
      </w:pPr>
      <w:rPr>
        <w:rFonts w:hint="default"/>
      </w:rPr>
    </w:lvl>
    <w:lvl w:ilvl="6">
      <w:start w:val="1"/>
      <w:numFmt w:val="none"/>
      <w:suff w:val="nothing"/>
      <w:lvlText w:val=""/>
      <w:lvlJc w:val="left"/>
      <w:pPr>
        <w:ind w:left="4320" w:hanging="4320"/>
      </w:pPr>
      <w:rPr>
        <w:rFonts w:hint="default"/>
      </w:rPr>
    </w:lvl>
    <w:lvl w:ilvl="7">
      <w:start w:val="1"/>
      <w:numFmt w:val="none"/>
      <w:suff w:val="nothing"/>
      <w:lvlText w:val=""/>
      <w:lvlJc w:val="left"/>
      <w:pPr>
        <w:ind w:left="5040" w:hanging="5040"/>
      </w:pPr>
      <w:rPr>
        <w:rFonts w:hint="default"/>
      </w:rPr>
    </w:lvl>
    <w:lvl w:ilvl="8">
      <w:start w:val="1"/>
      <w:numFmt w:val="none"/>
      <w:suff w:val="nothing"/>
      <w:lvlText w:val=""/>
      <w:lvlJc w:val="left"/>
      <w:pPr>
        <w:ind w:left="5760" w:hanging="5760"/>
      </w:pPr>
      <w:rPr>
        <w:rFonts w:hint="default"/>
      </w:rPr>
    </w:lvl>
  </w:abstractNum>
  <w:abstractNum w:abstractNumId="13">
    <w:nsid w:val="18483657"/>
    <w:multiLevelType w:val="hybridMultilevel"/>
    <w:tmpl w:val="24C63AC6"/>
    <w:lvl w:ilvl="0" w:tplc="DD742D60">
      <w:numFmt w:val="bullet"/>
      <w:lvlText w:val="-"/>
      <w:lvlJc w:val="left"/>
      <w:pPr>
        <w:ind w:left="720" w:hanging="360"/>
      </w:pPr>
      <w:rPr>
        <w:rFonts w:ascii="Verdana" w:eastAsia="MS Mincho" w:hAnsi="Verdana"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185C4767"/>
    <w:multiLevelType w:val="hybridMultilevel"/>
    <w:tmpl w:val="52CE2208"/>
    <w:lvl w:ilvl="0" w:tplc="C81672D8">
      <w:start w:val="3"/>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216C5DA9"/>
    <w:multiLevelType w:val="hybridMultilevel"/>
    <w:tmpl w:val="C0668E06"/>
    <w:lvl w:ilvl="0" w:tplc="5FD25424">
      <w:start w:val="1"/>
      <w:numFmt w:val="bullet"/>
      <w:lvlText w:val="-"/>
      <w:lvlJc w:val="left"/>
      <w:pPr>
        <w:ind w:left="1080" w:hanging="360"/>
      </w:pPr>
      <w:rPr>
        <w:rFonts w:ascii="Courier New" w:hAnsi="Courier New" w:hint="default"/>
      </w:rPr>
    </w:lvl>
    <w:lvl w:ilvl="1" w:tplc="04090003">
      <w:start w:val="1"/>
      <w:numFmt w:val="bullet"/>
      <w:lvlText w:val="o"/>
      <w:lvlJc w:val="left"/>
      <w:pPr>
        <w:ind w:left="1080" w:hanging="360"/>
      </w:pPr>
      <w:rPr>
        <w:rFonts w:ascii="Courier New" w:hAnsi="Courier New" w:cs="Courier New" w:hint="default"/>
      </w:rPr>
    </w:lvl>
    <w:lvl w:ilvl="2" w:tplc="04090005">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216F68CB"/>
    <w:multiLevelType w:val="hybridMultilevel"/>
    <w:tmpl w:val="15EC5B6A"/>
    <w:lvl w:ilvl="0" w:tplc="890E7ECE">
      <w:start w:val="2"/>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218533E6"/>
    <w:multiLevelType w:val="hybridMultilevel"/>
    <w:tmpl w:val="64A8EAD8"/>
    <w:lvl w:ilvl="0" w:tplc="5FD25424">
      <w:start w:val="1"/>
      <w:numFmt w:val="bullet"/>
      <w:lvlText w:val="-"/>
      <w:lvlJc w:val="left"/>
      <w:pPr>
        <w:ind w:left="720" w:hanging="360"/>
      </w:pPr>
      <w:rPr>
        <w:rFonts w:ascii="Courier New" w:hAnsi="Courier New" w:hint="default"/>
        <w:u w:val="single"/>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22427C60"/>
    <w:multiLevelType w:val="hybridMultilevel"/>
    <w:tmpl w:val="7B480F80"/>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nsid w:val="24545E7A"/>
    <w:multiLevelType w:val="multilevel"/>
    <w:tmpl w:val="27F8AB38"/>
    <w:lvl w:ilvl="0">
      <w:start w:val="1"/>
      <w:numFmt w:val="upperRoman"/>
      <w:suff w:val="space"/>
      <w:lvlText w:val="%1."/>
      <w:lvlJc w:val="left"/>
      <w:pPr>
        <w:ind w:left="0" w:firstLine="0"/>
      </w:pPr>
      <w:rPr>
        <w:rFonts w:hint="default"/>
      </w:rPr>
    </w:lvl>
    <w:lvl w:ilvl="1">
      <w:start w:val="1"/>
      <w:numFmt w:val="decimal"/>
      <w:pStyle w:val="Heading2"/>
      <w:suff w:val="space"/>
      <w:lvlText w:val="%2."/>
      <w:lvlJc w:val="left"/>
      <w:pPr>
        <w:ind w:left="567" w:hanging="567"/>
      </w:pPr>
      <w:rPr>
        <w:rFonts w:hint="default"/>
      </w:rPr>
    </w:lvl>
    <w:lvl w:ilvl="2">
      <w:start w:val="1"/>
      <w:numFmt w:val="decimal"/>
      <w:pStyle w:val="Heading3"/>
      <w:suff w:val="space"/>
      <w:lvlText w:val="%2.%3."/>
      <w:lvlJc w:val="left"/>
      <w:pPr>
        <w:ind w:left="1440" w:hanging="1440"/>
      </w:pPr>
      <w:rPr>
        <w:rFonts w:hint="default"/>
      </w:rPr>
    </w:lvl>
    <w:lvl w:ilvl="3">
      <w:start w:val="1"/>
      <w:numFmt w:val="decimal"/>
      <w:pStyle w:val="Heading4"/>
      <w:suff w:val="space"/>
      <w:lvlText w:val="%2.%3.%4"/>
      <w:lvlJc w:val="left"/>
      <w:pPr>
        <w:ind w:left="2160" w:hanging="2160"/>
      </w:pPr>
      <w:rPr>
        <w:rFonts w:hint="default"/>
      </w:rPr>
    </w:lvl>
    <w:lvl w:ilvl="4">
      <w:start w:val="1"/>
      <w:numFmt w:val="decimal"/>
      <w:pStyle w:val="Heading5"/>
      <w:suff w:val="space"/>
      <w:lvlText w:val="%2.%3.%4.%5"/>
      <w:lvlJc w:val="left"/>
      <w:pPr>
        <w:ind w:left="2880" w:hanging="2880"/>
      </w:pPr>
      <w:rPr>
        <w:rFonts w:hint="default"/>
      </w:rPr>
    </w:lvl>
    <w:lvl w:ilvl="5">
      <w:start w:val="1"/>
      <w:numFmt w:val="decimal"/>
      <w:pStyle w:val="Heading6"/>
      <w:suff w:val="space"/>
      <w:lvlText w:val="%2.%3.%5.%6"/>
      <w:lvlJc w:val="left"/>
      <w:pPr>
        <w:ind w:left="3600" w:hanging="3600"/>
      </w:pPr>
      <w:rPr>
        <w:rFonts w:hint="default"/>
      </w:rPr>
    </w:lvl>
    <w:lvl w:ilvl="6">
      <w:start w:val="1"/>
      <w:numFmt w:val="none"/>
      <w:pStyle w:val="Heading7"/>
      <w:suff w:val="nothing"/>
      <w:lvlText w:val=""/>
      <w:lvlJc w:val="left"/>
      <w:pPr>
        <w:ind w:left="4320" w:hanging="4320"/>
      </w:pPr>
      <w:rPr>
        <w:rFonts w:hint="default"/>
      </w:rPr>
    </w:lvl>
    <w:lvl w:ilvl="7">
      <w:start w:val="1"/>
      <w:numFmt w:val="none"/>
      <w:pStyle w:val="Heading8"/>
      <w:suff w:val="nothing"/>
      <w:lvlText w:val=""/>
      <w:lvlJc w:val="left"/>
      <w:pPr>
        <w:ind w:left="5040" w:hanging="5040"/>
      </w:pPr>
      <w:rPr>
        <w:rFonts w:hint="default"/>
      </w:rPr>
    </w:lvl>
    <w:lvl w:ilvl="8">
      <w:start w:val="1"/>
      <w:numFmt w:val="none"/>
      <w:pStyle w:val="Heading9"/>
      <w:suff w:val="nothing"/>
      <w:lvlText w:val=""/>
      <w:lvlJc w:val="left"/>
      <w:pPr>
        <w:ind w:left="5760" w:hanging="5760"/>
      </w:pPr>
      <w:rPr>
        <w:rFonts w:hint="default"/>
      </w:rPr>
    </w:lvl>
  </w:abstractNum>
  <w:abstractNum w:abstractNumId="20">
    <w:nsid w:val="2549283F"/>
    <w:multiLevelType w:val="hybridMultilevel"/>
    <w:tmpl w:val="6152E0B4"/>
    <w:lvl w:ilvl="0" w:tplc="8C484000">
      <w:numFmt w:val="bullet"/>
      <w:lvlText w:val="-"/>
      <w:lvlJc w:val="left"/>
      <w:pPr>
        <w:ind w:left="720" w:hanging="360"/>
      </w:pPr>
      <w:rPr>
        <w:rFonts w:ascii="Verdana" w:eastAsia="Times New Roman" w:hAnsi="Verdana" w:cs="Times New Roman" w:hint="default"/>
        <w:u w:val="singl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266778C8"/>
    <w:multiLevelType w:val="hybridMultilevel"/>
    <w:tmpl w:val="B29EDA6E"/>
    <w:lvl w:ilvl="0" w:tplc="04090003">
      <w:start w:val="1"/>
      <w:numFmt w:val="bullet"/>
      <w:lvlText w:val="o"/>
      <w:lvlJc w:val="left"/>
      <w:pPr>
        <w:ind w:left="1440" w:hanging="360"/>
      </w:pPr>
      <w:rPr>
        <w:rFonts w:ascii="Courier New" w:hAnsi="Courier New" w:cs="Courier New"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nsid w:val="28BF5CC3"/>
    <w:multiLevelType w:val="hybridMultilevel"/>
    <w:tmpl w:val="C638EA88"/>
    <w:lvl w:ilvl="0" w:tplc="8772A464">
      <w:start w:val="1"/>
      <w:numFmt w:val="upperRoman"/>
      <w:lvlText w:val="%1."/>
      <w:lvlJc w:val="right"/>
      <w:pPr>
        <w:ind w:left="720" w:hanging="360"/>
      </w:p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3">
    <w:nsid w:val="28C709EF"/>
    <w:multiLevelType w:val="hybridMultilevel"/>
    <w:tmpl w:val="AE988C86"/>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4">
    <w:nsid w:val="313A38E1"/>
    <w:multiLevelType w:val="hybridMultilevel"/>
    <w:tmpl w:val="A156E82C"/>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5">
    <w:nsid w:val="37003F2D"/>
    <w:multiLevelType w:val="multilevel"/>
    <w:tmpl w:val="047ECECE"/>
    <w:styleLink w:val="UnorderedList"/>
    <w:lvl w:ilvl="0">
      <w:start w:val="1"/>
      <w:numFmt w:val="bullet"/>
      <w:lvlText w:val=""/>
      <w:lvlJc w:val="left"/>
      <w:pPr>
        <w:tabs>
          <w:tab w:val="num" w:pos="851"/>
        </w:tabs>
        <w:ind w:left="851" w:hanging="284"/>
      </w:pPr>
      <w:rPr>
        <w:rFonts w:ascii="Wingdings" w:hAnsi="Wingdings" w:hint="default"/>
        <w:color w:val="auto"/>
        <w:sz w:val="20"/>
        <w:szCs w:val="20"/>
      </w:rPr>
    </w:lvl>
    <w:lvl w:ilvl="1">
      <w:start w:val="1"/>
      <w:numFmt w:val="bullet"/>
      <w:lvlText w:val=""/>
      <w:lvlJc w:val="left"/>
      <w:pPr>
        <w:tabs>
          <w:tab w:val="num" w:pos="1134"/>
        </w:tabs>
        <w:ind w:left="1134" w:hanging="283"/>
      </w:pPr>
      <w:rPr>
        <w:rFonts w:ascii="Wingdings" w:hAnsi="Wingdings" w:hint="default"/>
        <w:color w:val="auto"/>
        <w:sz w:val="20"/>
        <w:szCs w:val="20"/>
      </w:rPr>
    </w:lvl>
    <w:lvl w:ilvl="2">
      <w:start w:val="1"/>
      <w:numFmt w:val="bullet"/>
      <w:lvlText w:val=""/>
      <w:lvlJc w:val="left"/>
      <w:pPr>
        <w:tabs>
          <w:tab w:val="num" w:pos="1418"/>
        </w:tabs>
        <w:ind w:left="1418" w:hanging="284"/>
      </w:pPr>
      <w:rPr>
        <w:rFonts w:ascii="Wingdings" w:hAnsi="Wingdings" w:hint="default"/>
        <w:sz w:val="20"/>
        <w:szCs w:val="20"/>
      </w:rPr>
    </w:lvl>
    <w:lvl w:ilvl="3">
      <w:start w:val="1"/>
      <w:numFmt w:val="bullet"/>
      <w:lvlText w:val=""/>
      <w:lvlJc w:val="left"/>
      <w:pPr>
        <w:tabs>
          <w:tab w:val="num" w:pos="1701"/>
        </w:tabs>
        <w:ind w:left="1701" w:hanging="283"/>
      </w:pPr>
      <w:rPr>
        <w:rFonts w:ascii="Wingdings" w:hAnsi="Wingdings" w:hint="default"/>
        <w:sz w:val="20"/>
        <w:szCs w:val="20"/>
      </w:rPr>
    </w:lvl>
    <w:lvl w:ilvl="4">
      <w:start w:val="1"/>
      <w:numFmt w:val="bullet"/>
      <w:lvlText w:val=""/>
      <w:lvlJc w:val="left"/>
      <w:pPr>
        <w:tabs>
          <w:tab w:val="num" w:pos="1985"/>
        </w:tabs>
        <w:ind w:left="1985" w:hanging="284"/>
      </w:pPr>
      <w:rPr>
        <w:rFonts w:ascii="Wingdings" w:hAnsi="Wingdings" w:hint="default"/>
      </w:rPr>
    </w:lvl>
    <w:lvl w:ilvl="5">
      <w:start w:val="1"/>
      <w:numFmt w:val="bullet"/>
      <w:lvlText w:val=""/>
      <w:lvlJc w:val="left"/>
      <w:pPr>
        <w:tabs>
          <w:tab w:val="num" w:pos="2268"/>
        </w:tabs>
        <w:ind w:left="2268" w:hanging="283"/>
      </w:pPr>
      <w:rPr>
        <w:rFonts w:ascii="Wingdings" w:hAnsi="Wingdings" w:hint="default"/>
      </w:rPr>
    </w:lvl>
    <w:lvl w:ilvl="6">
      <w:start w:val="1"/>
      <w:numFmt w:val="bullet"/>
      <w:lvlText w:val=""/>
      <w:lvlJc w:val="left"/>
      <w:pPr>
        <w:tabs>
          <w:tab w:val="num" w:pos="2552"/>
        </w:tabs>
        <w:ind w:left="2552" w:hanging="284"/>
      </w:pPr>
      <w:rPr>
        <w:rFonts w:ascii="Wingdings" w:hAnsi="Wingdings" w:hint="default"/>
      </w:rPr>
    </w:lvl>
    <w:lvl w:ilvl="7">
      <w:start w:val="1"/>
      <w:numFmt w:val="bullet"/>
      <w:lvlText w:val=""/>
      <w:lvlJc w:val="left"/>
      <w:pPr>
        <w:tabs>
          <w:tab w:val="num" w:pos="2835"/>
        </w:tabs>
        <w:ind w:left="2835" w:hanging="283"/>
      </w:pPr>
      <w:rPr>
        <w:rFonts w:ascii="Wingdings" w:hAnsi="Wingdings" w:hint="default"/>
      </w:rPr>
    </w:lvl>
    <w:lvl w:ilvl="8">
      <w:start w:val="1"/>
      <w:numFmt w:val="bullet"/>
      <w:lvlText w:val=""/>
      <w:lvlJc w:val="left"/>
      <w:pPr>
        <w:tabs>
          <w:tab w:val="num" w:pos="3119"/>
        </w:tabs>
        <w:ind w:left="3119" w:hanging="284"/>
      </w:pPr>
      <w:rPr>
        <w:rFonts w:ascii="Wingdings" w:hAnsi="Wingdings" w:hint="default"/>
      </w:rPr>
    </w:lvl>
  </w:abstractNum>
  <w:abstractNum w:abstractNumId="26">
    <w:nsid w:val="3892083A"/>
    <w:multiLevelType w:val="multilevel"/>
    <w:tmpl w:val="BA72361E"/>
    <w:lvl w:ilvl="0">
      <w:start w:val="1"/>
      <w:numFmt w:val="upperRoman"/>
      <w:suff w:val="space"/>
      <w:lvlText w:val="%1."/>
      <w:lvlJc w:val="left"/>
      <w:pPr>
        <w:ind w:left="0" w:firstLine="0"/>
      </w:pPr>
      <w:rPr>
        <w:rFonts w:hint="default"/>
      </w:rPr>
    </w:lvl>
    <w:lvl w:ilvl="1">
      <w:start w:val="2"/>
      <w:numFmt w:val="decimal"/>
      <w:suff w:val="space"/>
      <w:lvlText w:val="%2."/>
      <w:lvlJc w:val="left"/>
      <w:pPr>
        <w:ind w:left="567" w:hanging="567"/>
      </w:pPr>
      <w:rPr>
        <w:rFonts w:hint="default"/>
      </w:rPr>
    </w:lvl>
    <w:lvl w:ilvl="2">
      <w:start w:val="1"/>
      <w:numFmt w:val="decimal"/>
      <w:suff w:val="space"/>
      <w:lvlText w:val="%2.%3."/>
      <w:lvlJc w:val="left"/>
      <w:pPr>
        <w:ind w:left="1440" w:hanging="1440"/>
      </w:pPr>
      <w:rPr>
        <w:rFonts w:hint="default"/>
      </w:rPr>
    </w:lvl>
    <w:lvl w:ilvl="3">
      <w:start w:val="1"/>
      <w:numFmt w:val="decimal"/>
      <w:suff w:val="space"/>
      <w:lvlText w:val="%2.%3.%4"/>
      <w:lvlJc w:val="left"/>
      <w:pPr>
        <w:ind w:left="2160" w:hanging="2160"/>
      </w:pPr>
      <w:rPr>
        <w:rFonts w:hint="default"/>
      </w:rPr>
    </w:lvl>
    <w:lvl w:ilvl="4">
      <w:start w:val="1"/>
      <w:numFmt w:val="decimal"/>
      <w:suff w:val="space"/>
      <w:lvlText w:val="%2.%3.%4.%5"/>
      <w:lvlJc w:val="left"/>
      <w:pPr>
        <w:ind w:left="2880" w:hanging="2880"/>
      </w:pPr>
      <w:rPr>
        <w:rFonts w:hint="default"/>
      </w:rPr>
    </w:lvl>
    <w:lvl w:ilvl="5">
      <w:start w:val="1"/>
      <w:numFmt w:val="decimal"/>
      <w:suff w:val="space"/>
      <w:lvlText w:val="%3.%4.%5.%6"/>
      <w:lvlJc w:val="left"/>
      <w:pPr>
        <w:ind w:left="3600" w:hanging="3600"/>
      </w:pPr>
      <w:rPr>
        <w:rFonts w:hint="default"/>
      </w:rPr>
    </w:lvl>
    <w:lvl w:ilvl="6">
      <w:start w:val="1"/>
      <w:numFmt w:val="none"/>
      <w:suff w:val="nothing"/>
      <w:lvlText w:val=""/>
      <w:lvlJc w:val="left"/>
      <w:pPr>
        <w:ind w:left="4320" w:hanging="4320"/>
      </w:pPr>
      <w:rPr>
        <w:rFonts w:hint="default"/>
      </w:rPr>
    </w:lvl>
    <w:lvl w:ilvl="7">
      <w:start w:val="1"/>
      <w:numFmt w:val="none"/>
      <w:suff w:val="nothing"/>
      <w:lvlText w:val=""/>
      <w:lvlJc w:val="left"/>
      <w:pPr>
        <w:ind w:left="5040" w:hanging="5040"/>
      </w:pPr>
      <w:rPr>
        <w:rFonts w:hint="default"/>
      </w:rPr>
    </w:lvl>
    <w:lvl w:ilvl="8">
      <w:start w:val="1"/>
      <w:numFmt w:val="none"/>
      <w:suff w:val="nothing"/>
      <w:lvlText w:val=""/>
      <w:lvlJc w:val="left"/>
      <w:pPr>
        <w:ind w:left="5760" w:hanging="5760"/>
      </w:pPr>
      <w:rPr>
        <w:rFonts w:hint="default"/>
      </w:rPr>
    </w:lvl>
  </w:abstractNum>
  <w:abstractNum w:abstractNumId="27">
    <w:nsid w:val="3DCB46B6"/>
    <w:multiLevelType w:val="hybridMultilevel"/>
    <w:tmpl w:val="284665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3EDE0D6E"/>
    <w:multiLevelType w:val="hybridMultilevel"/>
    <w:tmpl w:val="AD760E8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start w:val="1"/>
      <w:numFmt w:val="lowerRoman"/>
      <w:lvlText w:val="%3."/>
      <w:lvlJc w:val="right"/>
      <w:pPr>
        <w:ind w:left="2160" w:hanging="180"/>
      </w:pPr>
    </w:lvl>
    <w:lvl w:ilvl="3" w:tplc="042A000F">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29">
    <w:nsid w:val="43886D09"/>
    <w:multiLevelType w:val="multilevel"/>
    <w:tmpl w:val="3C5282A0"/>
    <w:styleLink w:val="OrderedList"/>
    <w:lvl w:ilvl="0">
      <w:start w:val="1"/>
      <w:numFmt w:val="decimal"/>
      <w:suff w:val="space"/>
      <w:lvlText w:val="%1."/>
      <w:lvlJc w:val="left"/>
      <w:pPr>
        <w:ind w:left="851" w:hanging="284"/>
      </w:pPr>
      <w:rPr>
        <w:rFonts w:ascii="Verdana" w:hAnsi="Verdana"/>
        <w:sz w:val="20"/>
        <w:szCs w:val="20"/>
      </w:rPr>
    </w:lvl>
    <w:lvl w:ilvl="1">
      <w:start w:val="1"/>
      <w:numFmt w:val="decimal"/>
      <w:suff w:val="space"/>
      <w:lvlText w:val="%1.%2."/>
      <w:lvlJc w:val="left"/>
      <w:pPr>
        <w:ind w:left="1512" w:hanging="661"/>
      </w:pPr>
      <w:rPr>
        <w:rFonts w:hint="default"/>
      </w:rPr>
    </w:lvl>
    <w:lvl w:ilvl="2">
      <w:start w:val="1"/>
      <w:numFmt w:val="decimal"/>
      <w:suff w:val="space"/>
      <w:lvlText w:val="%1.%2.%3."/>
      <w:lvlJc w:val="left"/>
      <w:pPr>
        <w:ind w:left="1944" w:hanging="810"/>
      </w:pPr>
      <w:rPr>
        <w:rFonts w:hint="default"/>
      </w:rPr>
    </w:lvl>
    <w:lvl w:ilvl="3">
      <w:start w:val="1"/>
      <w:numFmt w:val="decimal"/>
      <w:suff w:val="space"/>
      <w:lvlText w:val="%1.%2.%3.%4."/>
      <w:lvlJc w:val="left"/>
      <w:pPr>
        <w:ind w:left="2448" w:hanging="1030"/>
      </w:pPr>
      <w:rPr>
        <w:rFonts w:hint="default"/>
      </w:rPr>
    </w:lvl>
    <w:lvl w:ilvl="4">
      <w:start w:val="1"/>
      <w:numFmt w:val="decimal"/>
      <w:suff w:val="space"/>
      <w:lvlText w:val="%1.%2.%3.%4.%5."/>
      <w:lvlJc w:val="left"/>
      <w:pPr>
        <w:ind w:left="2952" w:hanging="1251"/>
      </w:pPr>
      <w:rPr>
        <w:rFonts w:hint="default"/>
      </w:rPr>
    </w:lvl>
    <w:lvl w:ilvl="5">
      <w:start w:val="1"/>
      <w:numFmt w:val="decimal"/>
      <w:suff w:val="space"/>
      <w:lvlText w:val="%1.%2.%3.%4.%5.%6."/>
      <w:lvlJc w:val="left"/>
      <w:pPr>
        <w:ind w:left="3456" w:hanging="1471"/>
      </w:pPr>
      <w:rPr>
        <w:rFonts w:hint="default"/>
      </w:rPr>
    </w:lvl>
    <w:lvl w:ilvl="6">
      <w:start w:val="1"/>
      <w:numFmt w:val="decimal"/>
      <w:suff w:val="space"/>
      <w:lvlText w:val="%1.%2.%3.%4.%5.%6.%7."/>
      <w:lvlJc w:val="left"/>
      <w:pPr>
        <w:ind w:left="3960" w:hanging="1692"/>
      </w:pPr>
      <w:rPr>
        <w:rFonts w:hint="default"/>
      </w:rPr>
    </w:lvl>
    <w:lvl w:ilvl="7">
      <w:start w:val="1"/>
      <w:numFmt w:val="decimal"/>
      <w:suff w:val="space"/>
      <w:lvlText w:val="%1.%2.%3.%4.%5.%6.%7.%8."/>
      <w:lvlJc w:val="left"/>
      <w:pPr>
        <w:ind w:left="4464" w:hanging="1912"/>
      </w:pPr>
      <w:rPr>
        <w:rFonts w:hint="default"/>
      </w:rPr>
    </w:lvl>
    <w:lvl w:ilvl="8">
      <w:start w:val="1"/>
      <w:numFmt w:val="decimal"/>
      <w:suff w:val="space"/>
      <w:lvlText w:val="%1.%2.%3.%4.%5.%6.%7.%8.%9."/>
      <w:lvlJc w:val="left"/>
      <w:pPr>
        <w:ind w:left="5040" w:hanging="2205"/>
      </w:pPr>
      <w:rPr>
        <w:rFonts w:hint="default"/>
      </w:rPr>
    </w:lvl>
  </w:abstractNum>
  <w:abstractNum w:abstractNumId="30">
    <w:nsid w:val="451F725E"/>
    <w:multiLevelType w:val="hybridMultilevel"/>
    <w:tmpl w:val="EA149E94"/>
    <w:lvl w:ilvl="0" w:tplc="7ACC6A28">
      <w:numFmt w:val="bullet"/>
      <w:lvlText w:val="-"/>
      <w:lvlJc w:val="left"/>
      <w:pPr>
        <w:ind w:left="720" w:hanging="360"/>
      </w:pPr>
      <w:rPr>
        <w:rFonts w:ascii="Verdana" w:eastAsia="Times New Roman" w:hAnsi="Verdana" w:cs="Times New Roman" w:hint="default"/>
      </w:rPr>
    </w:lvl>
    <w:lvl w:ilvl="1" w:tplc="042A0003">
      <w:start w:val="1"/>
      <w:numFmt w:val="bullet"/>
      <w:lvlText w:val="o"/>
      <w:lvlJc w:val="left"/>
      <w:pPr>
        <w:ind w:left="1440" w:hanging="360"/>
      </w:pPr>
      <w:rPr>
        <w:rFonts w:ascii="Courier New" w:hAnsi="Courier New" w:cs="Courier New" w:hint="default"/>
      </w:rPr>
    </w:lvl>
    <w:lvl w:ilvl="2" w:tplc="042A0005">
      <w:start w:val="1"/>
      <w:numFmt w:val="decimal"/>
      <w:lvlText w:val="%3."/>
      <w:lvlJc w:val="left"/>
      <w:pPr>
        <w:tabs>
          <w:tab w:val="num" w:pos="2160"/>
        </w:tabs>
        <w:ind w:left="2160" w:hanging="360"/>
      </w:pPr>
    </w:lvl>
    <w:lvl w:ilvl="3" w:tplc="042A0001">
      <w:start w:val="1"/>
      <w:numFmt w:val="decimal"/>
      <w:lvlText w:val="%4."/>
      <w:lvlJc w:val="left"/>
      <w:pPr>
        <w:tabs>
          <w:tab w:val="num" w:pos="2880"/>
        </w:tabs>
        <w:ind w:left="2880" w:hanging="360"/>
      </w:p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31">
    <w:nsid w:val="4EE61629"/>
    <w:multiLevelType w:val="hybridMultilevel"/>
    <w:tmpl w:val="AE381746"/>
    <w:lvl w:ilvl="0" w:tplc="8C484000">
      <w:numFmt w:val="bullet"/>
      <w:lvlText w:val="-"/>
      <w:lvlJc w:val="left"/>
      <w:pPr>
        <w:ind w:left="720" w:hanging="360"/>
      </w:pPr>
      <w:rPr>
        <w:rFonts w:ascii="Verdana" w:eastAsia="Times New Roman" w:hAnsi="Verdana" w:cs="Times New Roman" w:hint="default"/>
        <w:u w:val="singl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nsid w:val="55671A5D"/>
    <w:multiLevelType w:val="hybridMultilevel"/>
    <w:tmpl w:val="260283F8"/>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3">
    <w:nsid w:val="563E4B5E"/>
    <w:multiLevelType w:val="hybridMultilevel"/>
    <w:tmpl w:val="1AB62E6A"/>
    <w:lvl w:ilvl="0" w:tplc="7ACC6A28">
      <w:numFmt w:val="bullet"/>
      <w:lvlText w:val="-"/>
      <w:lvlJc w:val="left"/>
      <w:pPr>
        <w:ind w:left="720" w:hanging="360"/>
      </w:pPr>
      <w:rPr>
        <w:rFonts w:ascii="Verdana" w:eastAsia="Times New Roman" w:hAnsi="Verdana" w:cs="Times New Roman" w:hint="default"/>
      </w:rPr>
    </w:lvl>
    <w:lvl w:ilvl="1" w:tplc="042A0003">
      <w:start w:val="1"/>
      <w:numFmt w:val="decimal"/>
      <w:lvlText w:val="%2."/>
      <w:lvlJc w:val="left"/>
      <w:pPr>
        <w:tabs>
          <w:tab w:val="num" w:pos="1440"/>
        </w:tabs>
        <w:ind w:left="1440" w:hanging="360"/>
      </w:pPr>
    </w:lvl>
    <w:lvl w:ilvl="2" w:tplc="042A0005">
      <w:start w:val="1"/>
      <w:numFmt w:val="decimal"/>
      <w:lvlText w:val="%3."/>
      <w:lvlJc w:val="left"/>
      <w:pPr>
        <w:tabs>
          <w:tab w:val="num" w:pos="2160"/>
        </w:tabs>
        <w:ind w:left="2160" w:hanging="360"/>
      </w:pPr>
    </w:lvl>
    <w:lvl w:ilvl="3" w:tplc="042A0001">
      <w:start w:val="1"/>
      <w:numFmt w:val="decimal"/>
      <w:lvlText w:val="%4."/>
      <w:lvlJc w:val="left"/>
      <w:pPr>
        <w:tabs>
          <w:tab w:val="num" w:pos="2880"/>
        </w:tabs>
        <w:ind w:left="2880" w:hanging="360"/>
      </w:pPr>
    </w:lvl>
    <w:lvl w:ilvl="4" w:tplc="042A0003">
      <w:start w:val="1"/>
      <w:numFmt w:val="decimal"/>
      <w:lvlText w:val="%5."/>
      <w:lvlJc w:val="left"/>
      <w:pPr>
        <w:tabs>
          <w:tab w:val="num" w:pos="3600"/>
        </w:tabs>
        <w:ind w:left="3600" w:hanging="360"/>
      </w:pPr>
    </w:lvl>
    <w:lvl w:ilvl="5" w:tplc="042A0005">
      <w:start w:val="1"/>
      <w:numFmt w:val="decimal"/>
      <w:lvlText w:val="%6."/>
      <w:lvlJc w:val="left"/>
      <w:pPr>
        <w:tabs>
          <w:tab w:val="num" w:pos="4320"/>
        </w:tabs>
        <w:ind w:left="4320" w:hanging="360"/>
      </w:pPr>
    </w:lvl>
    <w:lvl w:ilvl="6" w:tplc="042A0001">
      <w:start w:val="1"/>
      <w:numFmt w:val="decimal"/>
      <w:lvlText w:val="%7."/>
      <w:lvlJc w:val="left"/>
      <w:pPr>
        <w:tabs>
          <w:tab w:val="num" w:pos="5040"/>
        </w:tabs>
        <w:ind w:left="5040" w:hanging="360"/>
      </w:pPr>
    </w:lvl>
    <w:lvl w:ilvl="7" w:tplc="042A0003">
      <w:start w:val="1"/>
      <w:numFmt w:val="decimal"/>
      <w:lvlText w:val="%8."/>
      <w:lvlJc w:val="left"/>
      <w:pPr>
        <w:tabs>
          <w:tab w:val="num" w:pos="5760"/>
        </w:tabs>
        <w:ind w:left="5760" w:hanging="360"/>
      </w:pPr>
    </w:lvl>
    <w:lvl w:ilvl="8" w:tplc="042A0005">
      <w:start w:val="1"/>
      <w:numFmt w:val="decimal"/>
      <w:lvlText w:val="%9."/>
      <w:lvlJc w:val="left"/>
      <w:pPr>
        <w:tabs>
          <w:tab w:val="num" w:pos="6480"/>
        </w:tabs>
        <w:ind w:left="6480" w:hanging="360"/>
      </w:pPr>
    </w:lvl>
  </w:abstractNum>
  <w:abstractNum w:abstractNumId="34">
    <w:nsid w:val="567752DF"/>
    <w:multiLevelType w:val="hybridMultilevel"/>
    <w:tmpl w:val="098E0C54"/>
    <w:lvl w:ilvl="0" w:tplc="F37C9ED0">
      <w:start w:val="3"/>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nsid w:val="5D6C4143"/>
    <w:multiLevelType w:val="hybridMultilevel"/>
    <w:tmpl w:val="ECFAD4BA"/>
    <w:lvl w:ilvl="0" w:tplc="C1E89140">
      <w:numFmt w:val="bullet"/>
      <w:lvlText w:val="-"/>
      <w:lvlJc w:val="left"/>
      <w:pPr>
        <w:ind w:left="720" w:hanging="360"/>
      </w:pPr>
      <w:rPr>
        <w:rFonts w:ascii="Arial" w:eastAsiaTheme="minorHAnsi" w:hAnsi="Arial" w:cs="Arial" w:hint="default"/>
        <w:b w:val="0"/>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36">
    <w:nsid w:val="663C598F"/>
    <w:multiLevelType w:val="hybridMultilevel"/>
    <w:tmpl w:val="2FE0EE6A"/>
    <w:lvl w:ilvl="0" w:tplc="04090001">
      <w:start w:val="1"/>
      <w:numFmt w:val="bullet"/>
      <w:lvlText w:val=""/>
      <w:lvlJc w:val="left"/>
      <w:pPr>
        <w:ind w:left="765" w:hanging="360"/>
      </w:pPr>
      <w:rPr>
        <w:rFonts w:ascii="Symbol" w:hAnsi="Symbol" w:hint="default"/>
      </w:rPr>
    </w:lvl>
    <w:lvl w:ilvl="1" w:tplc="04090003" w:tentative="1">
      <w:start w:val="1"/>
      <w:numFmt w:val="bullet"/>
      <w:lvlText w:val="o"/>
      <w:lvlJc w:val="left"/>
      <w:pPr>
        <w:ind w:left="1485" w:hanging="360"/>
      </w:pPr>
      <w:rPr>
        <w:rFonts w:ascii="Courier New" w:hAnsi="Courier New" w:cs="Courier New" w:hint="default"/>
      </w:rPr>
    </w:lvl>
    <w:lvl w:ilvl="2" w:tplc="04090005" w:tentative="1">
      <w:start w:val="1"/>
      <w:numFmt w:val="bullet"/>
      <w:lvlText w:val=""/>
      <w:lvlJc w:val="left"/>
      <w:pPr>
        <w:ind w:left="2205" w:hanging="360"/>
      </w:pPr>
      <w:rPr>
        <w:rFonts w:ascii="Wingdings" w:hAnsi="Wingdings" w:hint="default"/>
      </w:rPr>
    </w:lvl>
    <w:lvl w:ilvl="3" w:tplc="04090001" w:tentative="1">
      <w:start w:val="1"/>
      <w:numFmt w:val="bullet"/>
      <w:lvlText w:val=""/>
      <w:lvlJc w:val="left"/>
      <w:pPr>
        <w:ind w:left="2925" w:hanging="360"/>
      </w:pPr>
      <w:rPr>
        <w:rFonts w:ascii="Symbol" w:hAnsi="Symbol" w:hint="default"/>
      </w:rPr>
    </w:lvl>
    <w:lvl w:ilvl="4" w:tplc="04090003" w:tentative="1">
      <w:start w:val="1"/>
      <w:numFmt w:val="bullet"/>
      <w:lvlText w:val="o"/>
      <w:lvlJc w:val="left"/>
      <w:pPr>
        <w:ind w:left="3645" w:hanging="360"/>
      </w:pPr>
      <w:rPr>
        <w:rFonts w:ascii="Courier New" w:hAnsi="Courier New" w:cs="Courier New" w:hint="default"/>
      </w:rPr>
    </w:lvl>
    <w:lvl w:ilvl="5" w:tplc="04090005" w:tentative="1">
      <w:start w:val="1"/>
      <w:numFmt w:val="bullet"/>
      <w:lvlText w:val=""/>
      <w:lvlJc w:val="left"/>
      <w:pPr>
        <w:ind w:left="4365" w:hanging="360"/>
      </w:pPr>
      <w:rPr>
        <w:rFonts w:ascii="Wingdings" w:hAnsi="Wingdings" w:hint="default"/>
      </w:rPr>
    </w:lvl>
    <w:lvl w:ilvl="6" w:tplc="04090001" w:tentative="1">
      <w:start w:val="1"/>
      <w:numFmt w:val="bullet"/>
      <w:lvlText w:val=""/>
      <w:lvlJc w:val="left"/>
      <w:pPr>
        <w:ind w:left="5085" w:hanging="360"/>
      </w:pPr>
      <w:rPr>
        <w:rFonts w:ascii="Symbol" w:hAnsi="Symbol" w:hint="default"/>
      </w:rPr>
    </w:lvl>
    <w:lvl w:ilvl="7" w:tplc="04090003" w:tentative="1">
      <w:start w:val="1"/>
      <w:numFmt w:val="bullet"/>
      <w:lvlText w:val="o"/>
      <w:lvlJc w:val="left"/>
      <w:pPr>
        <w:ind w:left="5805" w:hanging="360"/>
      </w:pPr>
      <w:rPr>
        <w:rFonts w:ascii="Courier New" w:hAnsi="Courier New" w:cs="Courier New" w:hint="default"/>
      </w:rPr>
    </w:lvl>
    <w:lvl w:ilvl="8" w:tplc="04090005" w:tentative="1">
      <w:start w:val="1"/>
      <w:numFmt w:val="bullet"/>
      <w:lvlText w:val=""/>
      <w:lvlJc w:val="left"/>
      <w:pPr>
        <w:ind w:left="6525" w:hanging="360"/>
      </w:pPr>
      <w:rPr>
        <w:rFonts w:ascii="Wingdings" w:hAnsi="Wingdings" w:hint="default"/>
      </w:rPr>
    </w:lvl>
  </w:abstractNum>
  <w:abstractNum w:abstractNumId="37">
    <w:nsid w:val="75EA7641"/>
    <w:multiLevelType w:val="hybridMultilevel"/>
    <w:tmpl w:val="B4686BA0"/>
    <w:lvl w:ilvl="0" w:tplc="9ACAADD0">
      <w:start w:val="2"/>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8">
    <w:nsid w:val="7DC96386"/>
    <w:multiLevelType w:val="hybridMultilevel"/>
    <w:tmpl w:val="3FAC184A"/>
    <w:lvl w:ilvl="0" w:tplc="B63821A6">
      <w:start w:val="3"/>
      <w:numFmt w:val="bullet"/>
      <w:lvlText w:val="-"/>
      <w:lvlJc w:val="left"/>
      <w:pPr>
        <w:ind w:left="720" w:hanging="360"/>
      </w:pPr>
      <w:rPr>
        <w:rFonts w:ascii="Verdana" w:eastAsia="Times New Roman" w:hAnsi="Verdan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nsid w:val="7F652850"/>
    <w:multiLevelType w:val="hybridMultilevel"/>
    <w:tmpl w:val="9FBA4DF0"/>
    <w:lvl w:ilvl="0" w:tplc="5FD25424">
      <w:start w:val="1"/>
      <w:numFmt w:val="bullet"/>
      <w:lvlText w:val="-"/>
      <w:lvlJc w:val="left"/>
      <w:pPr>
        <w:ind w:left="720" w:hanging="360"/>
      </w:pPr>
      <w:rPr>
        <w:rFonts w:ascii="Courier New" w:hAnsi="Courier New" w:hint="default"/>
        <w:u w:val="single"/>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9"/>
  </w:num>
  <w:num w:numId="2">
    <w:abstractNumId w:val="29"/>
  </w:num>
  <w:num w:numId="3">
    <w:abstractNumId w:val="25"/>
  </w:num>
  <w:num w:numId="4">
    <w:abstractNumId w:val="1"/>
  </w:num>
  <w:num w:numId="5">
    <w:abstractNumId w:val="0"/>
  </w:num>
  <w:num w:numId="6">
    <w:abstractNumId w:val="2"/>
  </w:num>
  <w:num w:numId="7">
    <w:abstractNumId w:val="3"/>
  </w:num>
  <w:num w:numId="8">
    <w:abstractNumId w:val="4"/>
  </w:num>
  <w:num w:numId="9">
    <w:abstractNumId w:val="5"/>
  </w:num>
  <w:num w:numId="10">
    <w:abstractNumId w:val="6"/>
  </w:num>
  <w:num w:numId="11">
    <w:abstractNumId w:val="8"/>
  </w:num>
  <w:num w:numId="12">
    <w:abstractNumId w:val="26"/>
  </w:num>
  <w:num w:numId="13">
    <w:abstractNumId w:val="0"/>
    <w:lvlOverride w:ilvl="0">
      <w:startOverride w:val="1"/>
    </w:lvlOverride>
    <w:lvlOverride w:ilvl="1">
      <w:startOverride w:val="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4">
    <w:abstractNumId w:val="36"/>
  </w:num>
  <w:num w:numId="15">
    <w:abstractNumId w:val="27"/>
  </w:num>
  <w:num w:numId="16">
    <w:abstractNumId w:val="23"/>
  </w:num>
  <w:num w:numId="17">
    <w:abstractNumId w:val="13"/>
  </w:num>
  <w:num w:numId="18">
    <w:abstractNumId w:val="11"/>
  </w:num>
  <w:num w:numId="19">
    <w:abstractNumId w:val="31"/>
  </w:num>
  <w:num w:numId="20">
    <w:abstractNumId w:val="20"/>
  </w:num>
  <w:num w:numId="21">
    <w:abstractNumId w:val="10"/>
  </w:num>
  <w:num w:numId="22">
    <w:abstractNumId w:val="21"/>
  </w:num>
  <w:num w:numId="23">
    <w:abstractNumId w:val="15"/>
  </w:num>
  <w:num w:numId="24">
    <w:abstractNumId w:val="39"/>
  </w:num>
  <w:num w:numId="25">
    <w:abstractNumId w:val="17"/>
  </w:num>
  <w:num w:numId="26">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7">
    <w:abstractNumId w:val="19"/>
  </w:num>
  <w:num w:numId="28">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9">
    <w:abstractNumId w:val="22"/>
  </w:num>
  <w:num w:numId="30">
    <w:abstractNumId w:val="35"/>
  </w:num>
  <w:num w:numId="31">
    <w:abstractNumId w:val="19"/>
    <w:lvlOverride w:ilvl="0">
      <w:startOverride w:val="1"/>
    </w:lvlOverride>
    <w:lvlOverride w:ilvl="1">
      <w:startOverride w:val="4"/>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2">
    <w:abstractNumId w:val="12"/>
  </w:num>
  <w:num w:numId="33">
    <w:abstractNumId w:val="28"/>
  </w:num>
  <w:num w:numId="34">
    <w:abstractNumId w:val="1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5">
    <w:abstractNumId w:val="30"/>
    <w:lvlOverride w:ilvl="0"/>
    <w:lvlOverride w:ilvl="1"/>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6">
    <w:abstractNumId w:val="33"/>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7">
    <w:abstractNumId w:val="30"/>
  </w:num>
  <w:num w:numId="38">
    <w:abstractNumId w:val="18"/>
  </w:num>
  <w:num w:numId="39">
    <w:abstractNumId w:val="24"/>
  </w:num>
  <w:num w:numId="40">
    <w:abstractNumId w:val="19"/>
  </w:num>
  <w:num w:numId="41">
    <w:abstractNumId w:val="32"/>
  </w:num>
  <w:num w:numId="42">
    <w:abstractNumId w:val="37"/>
  </w:num>
  <w:num w:numId="43">
    <w:abstractNumId w:val="16"/>
  </w:num>
  <w:num w:numId="44">
    <w:abstractNumId w:val="38"/>
  </w:num>
  <w:num w:numId="45">
    <w:abstractNumId w:val="9"/>
  </w:num>
  <w:num w:numId="46">
    <w:abstractNumId w:val="34"/>
  </w:num>
  <w:num w:numId="47">
    <w:abstractNumId w:val="14"/>
  </w:num>
  <w:numIdMacAtCleanup w:val="16"/>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40"/>
  <w:doNotDisplayPageBoundaries/>
  <w:stylePaneFormatFilter w:val="3F01"/>
  <w:defaultTabStop w:val="720"/>
  <w:characterSpacingControl w:val="doNotCompress"/>
  <w:footnotePr>
    <w:footnote w:id="-1"/>
    <w:footnote w:id="0"/>
  </w:footnotePr>
  <w:endnotePr>
    <w:endnote w:id="-1"/>
    <w:endnote w:id="0"/>
  </w:endnotePr>
  <w:compat/>
  <w:rsids>
    <w:rsidRoot w:val="00D32B83"/>
    <w:rsid w:val="0000252B"/>
    <w:rsid w:val="0000375B"/>
    <w:rsid w:val="00004284"/>
    <w:rsid w:val="0000537B"/>
    <w:rsid w:val="0000585A"/>
    <w:rsid w:val="00010501"/>
    <w:rsid w:val="00010E7D"/>
    <w:rsid w:val="0001438C"/>
    <w:rsid w:val="00014866"/>
    <w:rsid w:val="00014CA8"/>
    <w:rsid w:val="000152E2"/>
    <w:rsid w:val="00017599"/>
    <w:rsid w:val="000200EC"/>
    <w:rsid w:val="0002016B"/>
    <w:rsid w:val="00020918"/>
    <w:rsid w:val="00022C8C"/>
    <w:rsid w:val="00023C6B"/>
    <w:rsid w:val="00024031"/>
    <w:rsid w:val="000263B3"/>
    <w:rsid w:val="00030655"/>
    <w:rsid w:val="00030E9F"/>
    <w:rsid w:val="00031CFD"/>
    <w:rsid w:val="000359CE"/>
    <w:rsid w:val="00036608"/>
    <w:rsid w:val="00036A81"/>
    <w:rsid w:val="000375D0"/>
    <w:rsid w:val="000407F5"/>
    <w:rsid w:val="000408C3"/>
    <w:rsid w:val="000432D5"/>
    <w:rsid w:val="0004534A"/>
    <w:rsid w:val="0004647F"/>
    <w:rsid w:val="00047035"/>
    <w:rsid w:val="00047172"/>
    <w:rsid w:val="0004720C"/>
    <w:rsid w:val="000473B5"/>
    <w:rsid w:val="0005046A"/>
    <w:rsid w:val="000514DF"/>
    <w:rsid w:val="000515F7"/>
    <w:rsid w:val="000519EB"/>
    <w:rsid w:val="00051C91"/>
    <w:rsid w:val="00053314"/>
    <w:rsid w:val="00053D13"/>
    <w:rsid w:val="0005719B"/>
    <w:rsid w:val="00060343"/>
    <w:rsid w:val="00060715"/>
    <w:rsid w:val="00061DFA"/>
    <w:rsid w:val="0006280A"/>
    <w:rsid w:val="000629C0"/>
    <w:rsid w:val="000670FC"/>
    <w:rsid w:val="00067B98"/>
    <w:rsid w:val="000713A5"/>
    <w:rsid w:val="000715CB"/>
    <w:rsid w:val="00072ACF"/>
    <w:rsid w:val="0007395A"/>
    <w:rsid w:val="00073E4D"/>
    <w:rsid w:val="000748B9"/>
    <w:rsid w:val="00074B11"/>
    <w:rsid w:val="00076215"/>
    <w:rsid w:val="0007682F"/>
    <w:rsid w:val="00077824"/>
    <w:rsid w:val="0008015C"/>
    <w:rsid w:val="0008397D"/>
    <w:rsid w:val="00084024"/>
    <w:rsid w:val="000850F9"/>
    <w:rsid w:val="00086585"/>
    <w:rsid w:val="00086717"/>
    <w:rsid w:val="00086A15"/>
    <w:rsid w:val="00087387"/>
    <w:rsid w:val="0009174A"/>
    <w:rsid w:val="00091833"/>
    <w:rsid w:val="000921B1"/>
    <w:rsid w:val="00092A2A"/>
    <w:rsid w:val="00093261"/>
    <w:rsid w:val="000933D4"/>
    <w:rsid w:val="00093959"/>
    <w:rsid w:val="00093A49"/>
    <w:rsid w:val="00093DAF"/>
    <w:rsid w:val="00095AA2"/>
    <w:rsid w:val="00096208"/>
    <w:rsid w:val="00097752"/>
    <w:rsid w:val="00097ECA"/>
    <w:rsid w:val="000A1615"/>
    <w:rsid w:val="000A23FB"/>
    <w:rsid w:val="000A2CEF"/>
    <w:rsid w:val="000A47BA"/>
    <w:rsid w:val="000B342F"/>
    <w:rsid w:val="000B5DDB"/>
    <w:rsid w:val="000B5FCD"/>
    <w:rsid w:val="000C0707"/>
    <w:rsid w:val="000C0F0C"/>
    <w:rsid w:val="000C2284"/>
    <w:rsid w:val="000C231D"/>
    <w:rsid w:val="000C2B11"/>
    <w:rsid w:val="000C2CA3"/>
    <w:rsid w:val="000C2DF2"/>
    <w:rsid w:val="000C6237"/>
    <w:rsid w:val="000C705B"/>
    <w:rsid w:val="000C7BC1"/>
    <w:rsid w:val="000D4604"/>
    <w:rsid w:val="000D5DDA"/>
    <w:rsid w:val="000D5F09"/>
    <w:rsid w:val="000D63F7"/>
    <w:rsid w:val="000D7509"/>
    <w:rsid w:val="000E1EB7"/>
    <w:rsid w:val="000E428D"/>
    <w:rsid w:val="000E4371"/>
    <w:rsid w:val="000E47B0"/>
    <w:rsid w:val="000E5050"/>
    <w:rsid w:val="000E58DD"/>
    <w:rsid w:val="000E7AD3"/>
    <w:rsid w:val="000F133D"/>
    <w:rsid w:val="000F1BE9"/>
    <w:rsid w:val="000F34B4"/>
    <w:rsid w:val="000F507B"/>
    <w:rsid w:val="000F5904"/>
    <w:rsid w:val="001012A5"/>
    <w:rsid w:val="001012BE"/>
    <w:rsid w:val="00103CFF"/>
    <w:rsid w:val="001042A5"/>
    <w:rsid w:val="00105C9A"/>
    <w:rsid w:val="00106819"/>
    <w:rsid w:val="00106EB7"/>
    <w:rsid w:val="00107282"/>
    <w:rsid w:val="00110153"/>
    <w:rsid w:val="00111FE5"/>
    <w:rsid w:val="00112E5D"/>
    <w:rsid w:val="00115B6B"/>
    <w:rsid w:val="001162DB"/>
    <w:rsid w:val="0011778E"/>
    <w:rsid w:val="001213BD"/>
    <w:rsid w:val="0012148C"/>
    <w:rsid w:val="001216BD"/>
    <w:rsid w:val="00122509"/>
    <w:rsid w:val="00122CE6"/>
    <w:rsid w:val="00123E3C"/>
    <w:rsid w:val="001262D6"/>
    <w:rsid w:val="00127021"/>
    <w:rsid w:val="0012770C"/>
    <w:rsid w:val="00131818"/>
    <w:rsid w:val="0013228B"/>
    <w:rsid w:val="0013462F"/>
    <w:rsid w:val="00135986"/>
    <w:rsid w:val="00136094"/>
    <w:rsid w:val="00136C81"/>
    <w:rsid w:val="00137324"/>
    <w:rsid w:val="00137FE1"/>
    <w:rsid w:val="00142CF3"/>
    <w:rsid w:val="001430A0"/>
    <w:rsid w:val="00144952"/>
    <w:rsid w:val="00145B8F"/>
    <w:rsid w:val="00146628"/>
    <w:rsid w:val="0015248F"/>
    <w:rsid w:val="00152723"/>
    <w:rsid w:val="00154185"/>
    <w:rsid w:val="001549ED"/>
    <w:rsid w:val="001561A6"/>
    <w:rsid w:val="00156467"/>
    <w:rsid w:val="00156DE2"/>
    <w:rsid w:val="00157A81"/>
    <w:rsid w:val="00160705"/>
    <w:rsid w:val="0016125A"/>
    <w:rsid w:val="001633B6"/>
    <w:rsid w:val="00165F68"/>
    <w:rsid w:val="00166DEF"/>
    <w:rsid w:val="00167BE7"/>
    <w:rsid w:val="00171028"/>
    <w:rsid w:val="001756B3"/>
    <w:rsid w:val="0017586B"/>
    <w:rsid w:val="00176683"/>
    <w:rsid w:val="00176A06"/>
    <w:rsid w:val="00181A2D"/>
    <w:rsid w:val="0018248C"/>
    <w:rsid w:val="0018254D"/>
    <w:rsid w:val="001848E6"/>
    <w:rsid w:val="00184F91"/>
    <w:rsid w:val="0018541D"/>
    <w:rsid w:val="001857A5"/>
    <w:rsid w:val="001857BB"/>
    <w:rsid w:val="001872EB"/>
    <w:rsid w:val="00187B9B"/>
    <w:rsid w:val="00191641"/>
    <w:rsid w:val="00191A8B"/>
    <w:rsid w:val="001920E5"/>
    <w:rsid w:val="00196762"/>
    <w:rsid w:val="00196BDF"/>
    <w:rsid w:val="001A00C1"/>
    <w:rsid w:val="001A0328"/>
    <w:rsid w:val="001A0552"/>
    <w:rsid w:val="001A1827"/>
    <w:rsid w:val="001A2A89"/>
    <w:rsid w:val="001A31AA"/>
    <w:rsid w:val="001A34E5"/>
    <w:rsid w:val="001A34FF"/>
    <w:rsid w:val="001A3C86"/>
    <w:rsid w:val="001A4782"/>
    <w:rsid w:val="001A7034"/>
    <w:rsid w:val="001B04B2"/>
    <w:rsid w:val="001B0DB1"/>
    <w:rsid w:val="001B10D1"/>
    <w:rsid w:val="001B3772"/>
    <w:rsid w:val="001B551E"/>
    <w:rsid w:val="001B6C40"/>
    <w:rsid w:val="001B74FC"/>
    <w:rsid w:val="001C0978"/>
    <w:rsid w:val="001C0E5C"/>
    <w:rsid w:val="001C33E1"/>
    <w:rsid w:val="001C4A02"/>
    <w:rsid w:val="001D04F2"/>
    <w:rsid w:val="001D0DCE"/>
    <w:rsid w:val="001D1DD7"/>
    <w:rsid w:val="001D3D27"/>
    <w:rsid w:val="001D55E1"/>
    <w:rsid w:val="001D5864"/>
    <w:rsid w:val="001D5C92"/>
    <w:rsid w:val="001D6C72"/>
    <w:rsid w:val="001D7879"/>
    <w:rsid w:val="001D78FA"/>
    <w:rsid w:val="001E3FB4"/>
    <w:rsid w:val="001E4C33"/>
    <w:rsid w:val="001E51A3"/>
    <w:rsid w:val="001E5D3A"/>
    <w:rsid w:val="001E5F80"/>
    <w:rsid w:val="001E6965"/>
    <w:rsid w:val="001F04AF"/>
    <w:rsid w:val="001F1F6E"/>
    <w:rsid w:val="001F5BD1"/>
    <w:rsid w:val="00200FAA"/>
    <w:rsid w:val="00201D68"/>
    <w:rsid w:val="0020398E"/>
    <w:rsid w:val="00205F3B"/>
    <w:rsid w:val="002060AF"/>
    <w:rsid w:val="00206685"/>
    <w:rsid w:val="00206B7C"/>
    <w:rsid w:val="00206EB2"/>
    <w:rsid w:val="00214745"/>
    <w:rsid w:val="00214BAB"/>
    <w:rsid w:val="0021516B"/>
    <w:rsid w:val="0021571C"/>
    <w:rsid w:val="002226AB"/>
    <w:rsid w:val="00224CBD"/>
    <w:rsid w:val="00225E9F"/>
    <w:rsid w:val="002271E1"/>
    <w:rsid w:val="00227B2E"/>
    <w:rsid w:val="00230BAC"/>
    <w:rsid w:val="00230DFC"/>
    <w:rsid w:val="00233A07"/>
    <w:rsid w:val="00235ED2"/>
    <w:rsid w:val="00236EB1"/>
    <w:rsid w:val="0023743E"/>
    <w:rsid w:val="00237FA6"/>
    <w:rsid w:val="00241AF5"/>
    <w:rsid w:val="00243CA3"/>
    <w:rsid w:val="002446D1"/>
    <w:rsid w:val="0024567C"/>
    <w:rsid w:val="0024676F"/>
    <w:rsid w:val="00246F7B"/>
    <w:rsid w:val="00250972"/>
    <w:rsid w:val="0025115E"/>
    <w:rsid w:val="0025125F"/>
    <w:rsid w:val="00251AD3"/>
    <w:rsid w:val="00253F35"/>
    <w:rsid w:val="00254707"/>
    <w:rsid w:val="00256849"/>
    <w:rsid w:val="00256B5A"/>
    <w:rsid w:val="0026199B"/>
    <w:rsid w:val="00261C83"/>
    <w:rsid w:val="0026248E"/>
    <w:rsid w:val="00262BA8"/>
    <w:rsid w:val="0026320B"/>
    <w:rsid w:val="00264F3B"/>
    <w:rsid w:val="0027242C"/>
    <w:rsid w:val="00274B77"/>
    <w:rsid w:val="00274C34"/>
    <w:rsid w:val="00274CF6"/>
    <w:rsid w:val="00277005"/>
    <w:rsid w:val="00284BE2"/>
    <w:rsid w:val="0028553D"/>
    <w:rsid w:val="00286060"/>
    <w:rsid w:val="00287E78"/>
    <w:rsid w:val="00293035"/>
    <w:rsid w:val="00293E44"/>
    <w:rsid w:val="002948D0"/>
    <w:rsid w:val="002965D2"/>
    <w:rsid w:val="002A09E0"/>
    <w:rsid w:val="002A33D2"/>
    <w:rsid w:val="002A3F15"/>
    <w:rsid w:val="002A5E11"/>
    <w:rsid w:val="002A723C"/>
    <w:rsid w:val="002A74A3"/>
    <w:rsid w:val="002B04D6"/>
    <w:rsid w:val="002B58EE"/>
    <w:rsid w:val="002B6B9D"/>
    <w:rsid w:val="002B779B"/>
    <w:rsid w:val="002C0862"/>
    <w:rsid w:val="002C1079"/>
    <w:rsid w:val="002C1338"/>
    <w:rsid w:val="002C30EE"/>
    <w:rsid w:val="002C3DDB"/>
    <w:rsid w:val="002C411D"/>
    <w:rsid w:val="002C4D3E"/>
    <w:rsid w:val="002C5C67"/>
    <w:rsid w:val="002C63E4"/>
    <w:rsid w:val="002C7B32"/>
    <w:rsid w:val="002D0282"/>
    <w:rsid w:val="002D0416"/>
    <w:rsid w:val="002D12ED"/>
    <w:rsid w:val="002D20E1"/>
    <w:rsid w:val="002D3E4D"/>
    <w:rsid w:val="002D4035"/>
    <w:rsid w:val="002D42A4"/>
    <w:rsid w:val="002D4492"/>
    <w:rsid w:val="002D4C58"/>
    <w:rsid w:val="002D60B2"/>
    <w:rsid w:val="002D7339"/>
    <w:rsid w:val="002E03FD"/>
    <w:rsid w:val="002E0FD2"/>
    <w:rsid w:val="002E1EF8"/>
    <w:rsid w:val="002E6F41"/>
    <w:rsid w:val="002F25FC"/>
    <w:rsid w:val="002F2E8E"/>
    <w:rsid w:val="00300077"/>
    <w:rsid w:val="0030093A"/>
    <w:rsid w:val="0030205C"/>
    <w:rsid w:val="00302D4B"/>
    <w:rsid w:val="00302E73"/>
    <w:rsid w:val="00303E07"/>
    <w:rsid w:val="0030483E"/>
    <w:rsid w:val="00304EC1"/>
    <w:rsid w:val="003050FE"/>
    <w:rsid w:val="003051C8"/>
    <w:rsid w:val="003058EB"/>
    <w:rsid w:val="00306821"/>
    <w:rsid w:val="003075D2"/>
    <w:rsid w:val="003100D7"/>
    <w:rsid w:val="0031028E"/>
    <w:rsid w:val="003113CA"/>
    <w:rsid w:val="003139F4"/>
    <w:rsid w:val="00313A85"/>
    <w:rsid w:val="00313CB2"/>
    <w:rsid w:val="00315E44"/>
    <w:rsid w:val="003175C7"/>
    <w:rsid w:val="00317A28"/>
    <w:rsid w:val="00317E16"/>
    <w:rsid w:val="00317ED5"/>
    <w:rsid w:val="00323E4F"/>
    <w:rsid w:val="0032421A"/>
    <w:rsid w:val="003250B9"/>
    <w:rsid w:val="003259E1"/>
    <w:rsid w:val="00325A73"/>
    <w:rsid w:val="00325C09"/>
    <w:rsid w:val="00326B1E"/>
    <w:rsid w:val="0033058E"/>
    <w:rsid w:val="0033384A"/>
    <w:rsid w:val="00337958"/>
    <w:rsid w:val="00340251"/>
    <w:rsid w:val="00341913"/>
    <w:rsid w:val="003419A9"/>
    <w:rsid w:val="00342628"/>
    <w:rsid w:val="00343420"/>
    <w:rsid w:val="00343C9D"/>
    <w:rsid w:val="00344620"/>
    <w:rsid w:val="0034491F"/>
    <w:rsid w:val="00344A31"/>
    <w:rsid w:val="00344C69"/>
    <w:rsid w:val="00345B05"/>
    <w:rsid w:val="00345EEE"/>
    <w:rsid w:val="003475D4"/>
    <w:rsid w:val="00350305"/>
    <w:rsid w:val="003513ED"/>
    <w:rsid w:val="00351EF4"/>
    <w:rsid w:val="003529EF"/>
    <w:rsid w:val="00354098"/>
    <w:rsid w:val="003561A9"/>
    <w:rsid w:val="003564D6"/>
    <w:rsid w:val="00356598"/>
    <w:rsid w:val="0036055A"/>
    <w:rsid w:val="00360B3A"/>
    <w:rsid w:val="00361C71"/>
    <w:rsid w:val="00362B61"/>
    <w:rsid w:val="00364648"/>
    <w:rsid w:val="00364F00"/>
    <w:rsid w:val="0036665E"/>
    <w:rsid w:val="003704F1"/>
    <w:rsid w:val="00370DA3"/>
    <w:rsid w:val="00372722"/>
    <w:rsid w:val="00375470"/>
    <w:rsid w:val="00375B5C"/>
    <w:rsid w:val="00376DD8"/>
    <w:rsid w:val="0037711D"/>
    <w:rsid w:val="003841A6"/>
    <w:rsid w:val="003848B6"/>
    <w:rsid w:val="00384C24"/>
    <w:rsid w:val="0038559E"/>
    <w:rsid w:val="0038667D"/>
    <w:rsid w:val="00387BFE"/>
    <w:rsid w:val="00390571"/>
    <w:rsid w:val="00390C04"/>
    <w:rsid w:val="00391E06"/>
    <w:rsid w:val="003924B0"/>
    <w:rsid w:val="00392FB2"/>
    <w:rsid w:val="00394A47"/>
    <w:rsid w:val="0039528D"/>
    <w:rsid w:val="003959F3"/>
    <w:rsid w:val="003969EB"/>
    <w:rsid w:val="00396BD1"/>
    <w:rsid w:val="003A1058"/>
    <w:rsid w:val="003A2653"/>
    <w:rsid w:val="003A477F"/>
    <w:rsid w:val="003A4C77"/>
    <w:rsid w:val="003A4E7B"/>
    <w:rsid w:val="003A7072"/>
    <w:rsid w:val="003B0AF7"/>
    <w:rsid w:val="003B0B35"/>
    <w:rsid w:val="003B0F0B"/>
    <w:rsid w:val="003B210D"/>
    <w:rsid w:val="003B235B"/>
    <w:rsid w:val="003B4072"/>
    <w:rsid w:val="003B77D6"/>
    <w:rsid w:val="003C0F7D"/>
    <w:rsid w:val="003C1266"/>
    <w:rsid w:val="003C13FB"/>
    <w:rsid w:val="003C18B5"/>
    <w:rsid w:val="003C3FC4"/>
    <w:rsid w:val="003D130A"/>
    <w:rsid w:val="003D2D3C"/>
    <w:rsid w:val="003D3FF8"/>
    <w:rsid w:val="003D5BF3"/>
    <w:rsid w:val="003D6841"/>
    <w:rsid w:val="003E129E"/>
    <w:rsid w:val="003E1381"/>
    <w:rsid w:val="003E1618"/>
    <w:rsid w:val="003E2264"/>
    <w:rsid w:val="003E2DFF"/>
    <w:rsid w:val="003E393D"/>
    <w:rsid w:val="003E5615"/>
    <w:rsid w:val="003E5EE1"/>
    <w:rsid w:val="003E608F"/>
    <w:rsid w:val="003E75A6"/>
    <w:rsid w:val="003E784F"/>
    <w:rsid w:val="003E7B12"/>
    <w:rsid w:val="003F0535"/>
    <w:rsid w:val="003F0D73"/>
    <w:rsid w:val="003F0E50"/>
    <w:rsid w:val="003F30CB"/>
    <w:rsid w:val="003F4C84"/>
    <w:rsid w:val="003F68D6"/>
    <w:rsid w:val="003F7777"/>
    <w:rsid w:val="004000B2"/>
    <w:rsid w:val="00401119"/>
    <w:rsid w:val="004021F9"/>
    <w:rsid w:val="00402654"/>
    <w:rsid w:val="004041FE"/>
    <w:rsid w:val="00404D6D"/>
    <w:rsid w:val="00405CF7"/>
    <w:rsid w:val="00407901"/>
    <w:rsid w:val="0041031F"/>
    <w:rsid w:val="004108BB"/>
    <w:rsid w:val="004110ED"/>
    <w:rsid w:val="004130B8"/>
    <w:rsid w:val="0041404E"/>
    <w:rsid w:val="00416593"/>
    <w:rsid w:val="004166A0"/>
    <w:rsid w:val="00417323"/>
    <w:rsid w:val="00420E99"/>
    <w:rsid w:val="00422221"/>
    <w:rsid w:val="00424EE2"/>
    <w:rsid w:val="00425081"/>
    <w:rsid w:val="00425308"/>
    <w:rsid w:val="00432A32"/>
    <w:rsid w:val="0043530C"/>
    <w:rsid w:val="00435C24"/>
    <w:rsid w:val="004377CB"/>
    <w:rsid w:val="00437B2F"/>
    <w:rsid w:val="00437DAF"/>
    <w:rsid w:val="00437EE9"/>
    <w:rsid w:val="004407F8"/>
    <w:rsid w:val="00441B94"/>
    <w:rsid w:val="00443E50"/>
    <w:rsid w:val="00444BD4"/>
    <w:rsid w:val="00450989"/>
    <w:rsid w:val="00450C57"/>
    <w:rsid w:val="00451A6A"/>
    <w:rsid w:val="00452119"/>
    <w:rsid w:val="0045249D"/>
    <w:rsid w:val="00454331"/>
    <w:rsid w:val="004548E5"/>
    <w:rsid w:val="00454B43"/>
    <w:rsid w:val="00455CF2"/>
    <w:rsid w:val="00457188"/>
    <w:rsid w:val="00457B7C"/>
    <w:rsid w:val="00457FDC"/>
    <w:rsid w:val="00460FDB"/>
    <w:rsid w:val="0046186F"/>
    <w:rsid w:val="00461E0E"/>
    <w:rsid w:val="0046205F"/>
    <w:rsid w:val="00463028"/>
    <w:rsid w:val="004637D7"/>
    <w:rsid w:val="004642F7"/>
    <w:rsid w:val="00465994"/>
    <w:rsid w:val="004675E0"/>
    <w:rsid w:val="004675FA"/>
    <w:rsid w:val="00472932"/>
    <w:rsid w:val="0047294B"/>
    <w:rsid w:val="0047541B"/>
    <w:rsid w:val="004757EA"/>
    <w:rsid w:val="00475BE5"/>
    <w:rsid w:val="004812C6"/>
    <w:rsid w:val="004826AC"/>
    <w:rsid w:val="004827A9"/>
    <w:rsid w:val="00482870"/>
    <w:rsid w:val="004829AB"/>
    <w:rsid w:val="0048352F"/>
    <w:rsid w:val="00483891"/>
    <w:rsid w:val="00483E46"/>
    <w:rsid w:val="00484898"/>
    <w:rsid w:val="004858A6"/>
    <w:rsid w:val="0048751D"/>
    <w:rsid w:val="004877B9"/>
    <w:rsid w:val="00490FE3"/>
    <w:rsid w:val="00491311"/>
    <w:rsid w:val="00492162"/>
    <w:rsid w:val="0049354F"/>
    <w:rsid w:val="004945B1"/>
    <w:rsid w:val="004A0622"/>
    <w:rsid w:val="004A0B37"/>
    <w:rsid w:val="004A3945"/>
    <w:rsid w:val="004A40E6"/>
    <w:rsid w:val="004A60D1"/>
    <w:rsid w:val="004B16E7"/>
    <w:rsid w:val="004B1F0C"/>
    <w:rsid w:val="004B2153"/>
    <w:rsid w:val="004B389C"/>
    <w:rsid w:val="004B4F6D"/>
    <w:rsid w:val="004B744A"/>
    <w:rsid w:val="004B7764"/>
    <w:rsid w:val="004C0BEB"/>
    <w:rsid w:val="004C119F"/>
    <w:rsid w:val="004C397E"/>
    <w:rsid w:val="004C3F8D"/>
    <w:rsid w:val="004C4D60"/>
    <w:rsid w:val="004D2008"/>
    <w:rsid w:val="004D66B7"/>
    <w:rsid w:val="004D66E3"/>
    <w:rsid w:val="004D6CBD"/>
    <w:rsid w:val="004D6DE1"/>
    <w:rsid w:val="004D7508"/>
    <w:rsid w:val="004E0497"/>
    <w:rsid w:val="004E1831"/>
    <w:rsid w:val="004E1B29"/>
    <w:rsid w:val="004E1F83"/>
    <w:rsid w:val="004E28BF"/>
    <w:rsid w:val="004E390F"/>
    <w:rsid w:val="004E554D"/>
    <w:rsid w:val="004F239E"/>
    <w:rsid w:val="004F32F5"/>
    <w:rsid w:val="004F3611"/>
    <w:rsid w:val="004F3C53"/>
    <w:rsid w:val="004F44E0"/>
    <w:rsid w:val="005024FC"/>
    <w:rsid w:val="00503483"/>
    <w:rsid w:val="0050714A"/>
    <w:rsid w:val="00507539"/>
    <w:rsid w:val="005151EA"/>
    <w:rsid w:val="00515B35"/>
    <w:rsid w:val="00517D26"/>
    <w:rsid w:val="0052037C"/>
    <w:rsid w:val="005225E9"/>
    <w:rsid w:val="00523050"/>
    <w:rsid w:val="005239D8"/>
    <w:rsid w:val="00525655"/>
    <w:rsid w:val="00526995"/>
    <w:rsid w:val="00526C39"/>
    <w:rsid w:val="00526F21"/>
    <w:rsid w:val="005276F4"/>
    <w:rsid w:val="00532FDE"/>
    <w:rsid w:val="00533385"/>
    <w:rsid w:val="00535CE2"/>
    <w:rsid w:val="00537586"/>
    <w:rsid w:val="005430A4"/>
    <w:rsid w:val="00545702"/>
    <w:rsid w:val="00547D96"/>
    <w:rsid w:val="00547ED8"/>
    <w:rsid w:val="005527D2"/>
    <w:rsid w:val="005546CE"/>
    <w:rsid w:val="0055615E"/>
    <w:rsid w:val="005567EB"/>
    <w:rsid w:val="00556AF7"/>
    <w:rsid w:val="00560B3C"/>
    <w:rsid w:val="00561E25"/>
    <w:rsid w:val="00563147"/>
    <w:rsid w:val="005635FE"/>
    <w:rsid w:val="00563767"/>
    <w:rsid w:val="00563F7B"/>
    <w:rsid w:val="00563FB9"/>
    <w:rsid w:val="00566C48"/>
    <w:rsid w:val="00567510"/>
    <w:rsid w:val="005675E7"/>
    <w:rsid w:val="005704C8"/>
    <w:rsid w:val="0057056B"/>
    <w:rsid w:val="00570A2A"/>
    <w:rsid w:val="0057470E"/>
    <w:rsid w:val="00576007"/>
    <w:rsid w:val="00576A25"/>
    <w:rsid w:val="00576B99"/>
    <w:rsid w:val="0058028E"/>
    <w:rsid w:val="00580DB0"/>
    <w:rsid w:val="00591755"/>
    <w:rsid w:val="00595CB9"/>
    <w:rsid w:val="005961E4"/>
    <w:rsid w:val="00596EA5"/>
    <w:rsid w:val="0059738A"/>
    <w:rsid w:val="005A04F6"/>
    <w:rsid w:val="005A1060"/>
    <w:rsid w:val="005A181D"/>
    <w:rsid w:val="005A2234"/>
    <w:rsid w:val="005A43DD"/>
    <w:rsid w:val="005A57D0"/>
    <w:rsid w:val="005A5B50"/>
    <w:rsid w:val="005A6FDC"/>
    <w:rsid w:val="005B03AA"/>
    <w:rsid w:val="005B0F88"/>
    <w:rsid w:val="005B1BE9"/>
    <w:rsid w:val="005B1E2F"/>
    <w:rsid w:val="005B45AC"/>
    <w:rsid w:val="005B61E0"/>
    <w:rsid w:val="005B6CB3"/>
    <w:rsid w:val="005B7C8C"/>
    <w:rsid w:val="005B7DA2"/>
    <w:rsid w:val="005C27D1"/>
    <w:rsid w:val="005C2DD7"/>
    <w:rsid w:val="005C36B0"/>
    <w:rsid w:val="005C4095"/>
    <w:rsid w:val="005C5A97"/>
    <w:rsid w:val="005C65F2"/>
    <w:rsid w:val="005C6AA0"/>
    <w:rsid w:val="005C7022"/>
    <w:rsid w:val="005C7C97"/>
    <w:rsid w:val="005D18C7"/>
    <w:rsid w:val="005D19BD"/>
    <w:rsid w:val="005D28CF"/>
    <w:rsid w:val="005D4C87"/>
    <w:rsid w:val="005D527F"/>
    <w:rsid w:val="005D5454"/>
    <w:rsid w:val="005D592F"/>
    <w:rsid w:val="005E1632"/>
    <w:rsid w:val="005E1789"/>
    <w:rsid w:val="005E2A7E"/>
    <w:rsid w:val="005E5191"/>
    <w:rsid w:val="005E5DB1"/>
    <w:rsid w:val="005E68EE"/>
    <w:rsid w:val="005E6E7A"/>
    <w:rsid w:val="005E7FAD"/>
    <w:rsid w:val="005F0FFB"/>
    <w:rsid w:val="005F1887"/>
    <w:rsid w:val="005F2E31"/>
    <w:rsid w:val="005F38F4"/>
    <w:rsid w:val="005F43BF"/>
    <w:rsid w:val="005F4E34"/>
    <w:rsid w:val="005F73CF"/>
    <w:rsid w:val="005F743D"/>
    <w:rsid w:val="00600E86"/>
    <w:rsid w:val="006019D6"/>
    <w:rsid w:val="00602833"/>
    <w:rsid w:val="00602B6A"/>
    <w:rsid w:val="00602EBF"/>
    <w:rsid w:val="006032A4"/>
    <w:rsid w:val="00604C67"/>
    <w:rsid w:val="00607DDD"/>
    <w:rsid w:val="006110F1"/>
    <w:rsid w:val="00611966"/>
    <w:rsid w:val="006139F0"/>
    <w:rsid w:val="006148F7"/>
    <w:rsid w:val="00616B78"/>
    <w:rsid w:val="00616B82"/>
    <w:rsid w:val="00617ACE"/>
    <w:rsid w:val="00620CC6"/>
    <w:rsid w:val="00621BEC"/>
    <w:rsid w:val="0062263C"/>
    <w:rsid w:val="006228D6"/>
    <w:rsid w:val="00623877"/>
    <w:rsid w:val="00623CD8"/>
    <w:rsid w:val="006258E4"/>
    <w:rsid w:val="00627036"/>
    <w:rsid w:val="006308EE"/>
    <w:rsid w:val="006318FA"/>
    <w:rsid w:val="00632FD4"/>
    <w:rsid w:val="006343DF"/>
    <w:rsid w:val="00635A1F"/>
    <w:rsid w:val="006415AF"/>
    <w:rsid w:val="00641AAD"/>
    <w:rsid w:val="00641ECB"/>
    <w:rsid w:val="00642B2D"/>
    <w:rsid w:val="0064300E"/>
    <w:rsid w:val="006431A1"/>
    <w:rsid w:val="006466B1"/>
    <w:rsid w:val="006474C3"/>
    <w:rsid w:val="0064794A"/>
    <w:rsid w:val="00653D69"/>
    <w:rsid w:val="006548F4"/>
    <w:rsid w:val="00654D7E"/>
    <w:rsid w:val="006641D3"/>
    <w:rsid w:val="00665141"/>
    <w:rsid w:val="0066723B"/>
    <w:rsid w:val="00671ED0"/>
    <w:rsid w:val="0067212D"/>
    <w:rsid w:val="00672D84"/>
    <w:rsid w:val="00673A28"/>
    <w:rsid w:val="00674F93"/>
    <w:rsid w:val="006753FC"/>
    <w:rsid w:val="0067675F"/>
    <w:rsid w:val="00680612"/>
    <w:rsid w:val="00680724"/>
    <w:rsid w:val="00681F76"/>
    <w:rsid w:val="0068338B"/>
    <w:rsid w:val="00685829"/>
    <w:rsid w:val="00686C45"/>
    <w:rsid w:val="00686D6E"/>
    <w:rsid w:val="00686FFB"/>
    <w:rsid w:val="00690757"/>
    <w:rsid w:val="00690D6D"/>
    <w:rsid w:val="00692464"/>
    <w:rsid w:val="006938B9"/>
    <w:rsid w:val="00695F4B"/>
    <w:rsid w:val="00696610"/>
    <w:rsid w:val="0069665D"/>
    <w:rsid w:val="006968F4"/>
    <w:rsid w:val="00696B9B"/>
    <w:rsid w:val="006A0A63"/>
    <w:rsid w:val="006A1500"/>
    <w:rsid w:val="006A31C7"/>
    <w:rsid w:val="006A684A"/>
    <w:rsid w:val="006A6B0B"/>
    <w:rsid w:val="006B1D8C"/>
    <w:rsid w:val="006B1E82"/>
    <w:rsid w:val="006B2578"/>
    <w:rsid w:val="006B320F"/>
    <w:rsid w:val="006B37E4"/>
    <w:rsid w:val="006B3DB5"/>
    <w:rsid w:val="006B4248"/>
    <w:rsid w:val="006B42CC"/>
    <w:rsid w:val="006B53CC"/>
    <w:rsid w:val="006B594D"/>
    <w:rsid w:val="006B7E96"/>
    <w:rsid w:val="006C01C0"/>
    <w:rsid w:val="006C1272"/>
    <w:rsid w:val="006C1B0D"/>
    <w:rsid w:val="006C416C"/>
    <w:rsid w:val="006C4927"/>
    <w:rsid w:val="006C5971"/>
    <w:rsid w:val="006C7A62"/>
    <w:rsid w:val="006D0E06"/>
    <w:rsid w:val="006D234F"/>
    <w:rsid w:val="006D35D9"/>
    <w:rsid w:val="006D36E5"/>
    <w:rsid w:val="006D592E"/>
    <w:rsid w:val="006E102C"/>
    <w:rsid w:val="006E17DD"/>
    <w:rsid w:val="006E56A5"/>
    <w:rsid w:val="006E7C57"/>
    <w:rsid w:val="006F0C60"/>
    <w:rsid w:val="006F2B24"/>
    <w:rsid w:val="006F2BF9"/>
    <w:rsid w:val="006F340A"/>
    <w:rsid w:val="006F346F"/>
    <w:rsid w:val="006F40C1"/>
    <w:rsid w:val="006F5894"/>
    <w:rsid w:val="007001E8"/>
    <w:rsid w:val="00702117"/>
    <w:rsid w:val="00702FD0"/>
    <w:rsid w:val="00703B32"/>
    <w:rsid w:val="00705E07"/>
    <w:rsid w:val="00710511"/>
    <w:rsid w:val="0071289F"/>
    <w:rsid w:val="00712BCC"/>
    <w:rsid w:val="0071328C"/>
    <w:rsid w:val="007140B4"/>
    <w:rsid w:val="007147C0"/>
    <w:rsid w:val="007170BE"/>
    <w:rsid w:val="0071765C"/>
    <w:rsid w:val="00720463"/>
    <w:rsid w:val="00720E88"/>
    <w:rsid w:val="00722CA8"/>
    <w:rsid w:val="007241E9"/>
    <w:rsid w:val="00724D78"/>
    <w:rsid w:val="00725958"/>
    <w:rsid w:val="007265F1"/>
    <w:rsid w:val="007272BF"/>
    <w:rsid w:val="00730C20"/>
    <w:rsid w:val="00732153"/>
    <w:rsid w:val="0073291E"/>
    <w:rsid w:val="00735122"/>
    <w:rsid w:val="00737607"/>
    <w:rsid w:val="00743404"/>
    <w:rsid w:val="0074488E"/>
    <w:rsid w:val="00745A1C"/>
    <w:rsid w:val="007462EF"/>
    <w:rsid w:val="00747579"/>
    <w:rsid w:val="007526F9"/>
    <w:rsid w:val="00754AA8"/>
    <w:rsid w:val="00755209"/>
    <w:rsid w:val="00755FBC"/>
    <w:rsid w:val="00757D74"/>
    <w:rsid w:val="007608F7"/>
    <w:rsid w:val="00762512"/>
    <w:rsid w:val="0076269E"/>
    <w:rsid w:val="007626F6"/>
    <w:rsid w:val="0076272B"/>
    <w:rsid w:val="0076276C"/>
    <w:rsid w:val="00765189"/>
    <w:rsid w:val="00765FBC"/>
    <w:rsid w:val="007660CD"/>
    <w:rsid w:val="0077024A"/>
    <w:rsid w:val="00770DC4"/>
    <w:rsid w:val="007737BF"/>
    <w:rsid w:val="007749DE"/>
    <w:rsid w:val="007753E5"/>
    <w:rsid w:val="007807A5"/>
    <w:rsid w:val="00780C3D"/>
    <w:rsid w:val="00781A53"/>
    <w:rsid w:val="007823B1"/>
    <w:rsid w:val="0078250C"/>
    <w:rsid w:val="00782935"/>
    <w:rsid w:val="007833BB"/>
    <w:rsid w:val="00783C7E"/>
    <w:rsid w:val="0078420C"/>
    <w:rsid w:val="007844B1"/>
    <w:rsid w:val="00785580"/>
    <w:rsid w:val="0078636A"/>
    <w:rsid w:val="00786EB6"/>
    <w:rsid w:val="00787F4F"/>
    <w:rsid w:val="00791FD8"/>
    <w:rsid w:val="00792C4B"/>
    <w:rsid w:val="00793353"/>
    <w:rsid w:val="00796972"/>
    <w:rsid w:val="0079734F"/>
    <w:rsid w:val="007976E3"/>
    <w:rsid w:val="007A0B5C"/>
    <w:rsid w:val="007A1199"/>
    <w:rsid w:val="007A2993"/>
    <w:rsid w:val="007A3774"/>
    <w:rsid w:val="007A3BB7"/>
    <w:rsid w:val="007A407D"/>
    <w:rsid w:val="007A5AF0"/>
    <w:rsid w:val="007A7846"/>
    <w:rsid w:val="007A7E65"/>
    <w:rsid w:val="007B046F"/>
    <w:rsid w:val="007B0D90"/>
    <w:rsid w:val="007B1755"/>
    <w:rsid w:val="007B3244"/>
    <w:rsid w:val="007B3EEF"/>
    <w:rsid w:val="007B553D"/>
    <w:rsid w:val="007B55D4"/>
    <w:rsid w:val="007B7492"/>
    <w:rsid w:val="007C0BA8"/>
    <w:rsid w:val="007C1521"/>
    <w:rsid w:val="007C5B0E"/>
    <w:rsid w:val="007C5DD0"/>
    <w:rsid w:val="007C7731"/>
    <w:rsid w:val="007D076F"/>
    <w:rsid w:val="007D2AB5"/>
    <w:rsid w:val="007D33E6"/>
    <w:rsid w:val="007D50A2"/>
    <w:rsid w:val="007D63E9"/>
    <w:rsid w:val="007D7094"/>
    <w:rsid w:val="007E08F7"/>
    <w:rsid w:val="007E1442"/>
    <w:rsid w:val="007E1883"/>
    <w:rsid w:val="007E42D2"/>
    <w:rsid w:val="007E4EBE"/>
    <w:rsid w:val="007E5937"/>
    <w:rsid w:val="007F0675"/>
    <w:rsid w:val="007F0E38"/>
    <w:rsid w:val="007F1231"/>
    <w:rsid w:val="007F1557"/>
    <w:rsid w:val="007F25FB"/>
    <w:rsid w:val="007F39EB"/>
    <w:rsid w:val="007F4CF0"/>
    <w:rsid w:val="007F56EA"/>
    <w:rsid w:val="007F7E8B"/>
    <w:rsid w:val="00800288"/>
    <w:rsid w:val="008043DF"/>
    <w:rsid w:val="00804E81"/>
    <w:rsid w:val="00805E9A"/>
    <w:rsid w:val="0080776F"/>
    <w:rsid w:val="008126F8"/>
    <w:rsid w:val="00814FAB"/>
    <w:rsid w:val="0081641F"/>
    <w:rsid w:val="0082563B"/>
    <w:rsid w:val="00825B48"/>
    <w:rsid w:val="008270C2"/>
    <w:rsid w:val="008275CB"/>
    <w:rsid w:val="0083086B"/>
    <w:rsid w:val="00830D6B"/>
    <w:rsid w:val="008315B3"/>
    <w:rsid w:val="00831E48"/>
    <w:rsid w:val="008359F2"/>
    <w:rsid w:val="00836E43"/>
    <w:rsid w:val="00840303"/>
    <w:rsid w:val="00841841"/>
    <w:rsid w:val="00841CE7"/>
    <w:rsid w:val="00842B46"/>
    <w:rsid w:val="00844D15"/>
    <w:rsid w:val="008450B8"/>
    <w:rsid w:val="0084698F"/>
    <w:rsid w:val="008478F0"/>
    <w:rsid w:val="0085096A"/>
    <w:rsid w:val="00850E6B"/>
    <w:rsid w:val="008522AA"/>
    <w:rsid w:val="008530A9"/>
    <w:rsid w:val="0085368D"/>
    <w:rsid w:val="008549A6"/>
    <w:rsid w:val="0085502D"/>
    <w:rsid w:val="00855876"/>
    <w:rsid w:val="00855B1E"/>
    <w:rsid w:val="00856E96"/>
    <w:rsid w:val="00857648"/>
    <w:rsid w:val="00860A35"/>
    <w:rsid w:val="00863621"/>
    <w:rsid w:val="0087002C"/>
    <w:rsid w:val="0087068E"/>
    <w:rsid w:val="0087083F"/>
    <w:rsid w:val="00871A02"/>
    <w:rsid w:val="00872373"/>
    <w:rsid w:val="008726A6"/>
    <w:rsid w:val="00873C6C"/>
    <w:rsid w:val="008752EC"/>
    <w:rsid w:val="00875636"/>
    <w:rsid w:val="00875DF9"/>
    <w:rsid w:val="00877EC4"/>
    <w:rsid w:val="00880D70"/>
    <w:rsid w:val="008817B9"/>
    <w:rsid w:val="00882166"/>
    <w:rsid w:val="00886836"/>
    <w:rsid w:val="00887C53"/>
    <w:rsid w:val="008909AE"/>
    <w:rsid w:val="00890A96"/>
    <w:rsid w:val="00890CEB"/>
    <w:rsid w:val="00891779"/>
    <w:rsid w:val="00893165"/>
    <w:rsid w:val="00893C80"/>
    <w:rsid w:val="00895446"/>
    <w:rsid w:val="008964D1"/>
    <w:rsid w:val="008A07C7"/>
    <w:rsid w:val="008A11E0"/>
    <w:rsid w:val="008A2D5B"/>
    <w:rsid w:val="008A44C3"/>
    <w:rsid w:val="008A584E"/>
    <w:rsid w:val="008A590F"/>
    <w:rsid w:val="008A5969"/>
    <w:rsid w:val="008A7CD0"/>
    <w:rsid w:val="008B0170"/>
    <w:rsid w:val="008B2BDC"/>
    <w:rsid w:val="008B68CD"/>
    <w:rsid w:val="008C03F3"/>
    <w:rsid w:val="008C21B2"/>
    <w:rsid w:val="008C411C"/>
    <w:rsid w:val="008C458D"/>
    <w:rsid w:val="008C61A6"/>
    <w:rsid w:val="008C70A1"/>
    <w:rsid w:val="008C754F"/>
    <w:rsid w:val="008D055F"/>
    <w:rsid w:val="008D0D78"/>
    <w:rsid w:val="008D303D"/>
    <w:rsid w:val="008D30B5"/>
    <w:rsid w:val="008D592E"/>
    <w:rsid w:val="008D7C7C"/>
    <w:rsid w:val="008D7ECD"/>
    <w:rsid w:val="008E158D"/>
    <w:rsid w:val="008E37E6"/>
    <w:rsid w:val="008E712F"/>
    <w:rsid w:val="008F2DFE"/>
    <w:rsid w:val="008F3287"/>
    <w:rsid w:val="008F3325"/>
    <w:rsid w:val="008F398D"/>
    <w:rsid w:val="008F46A1"/>
    <w:rsid w:val="008F58E5"/>
    <w:rsid w:val="008F7C8E"/>
    <w:rsid w:val="00901B1F"/>
    <w:rsid w:val="00902236"/>
    <w:rsid w:val="009034C8"/>
    <w:rsid w:val="009035A9"/>
    <w:rsid w:val="00903608"/>
    <w:rsid w:val="009046C3"/>
    <w:rsid w:val="009049A2"/>
    <w:rsid w:val="00904C19"/>
    <w:rsid w:val="009068ED"/>
    <w:rsid w:val="00907EB8"/>
    <w:rsid w:val="00910681"/>
    <w:rsid w:val="00910842"/>
    <w:rsid w:val="00910BEE"/>
    <w:rsid w:val="00910C39"/>
    <w:rsid w:val="009128FE"/>
    <w:rsid w:val="00913085"/>
    <w:rsid w:val="00913A85"/>
    <w:rsid w:val="00914AD0"/>
    <w:rsid w:val="00915EDD"/>
    <w:rsid w:val="009176A0"/>
    <w:rsid w:val="00917C7A"/>
    <w:rsid w:val="009200F9"/>
    <w:rsid w:val="0092118D"/>
    <w:rsid w:val="009219DE"/>
    <w:rsid w:val="00922C37"/>
    <w:rsid w:val="009230D7"/>
    <w:rsid w:val="00923FCB"/>
    <w:rsid w:val="00927A60"/>
    <w:rsid w:val="0093298A"/>
    <w:rsid w:val="00934DEA"/>
    <w:rsid w:val="00935C8D"/>
    <w:rsid w:val="0093639A"/>
    <w:rsid w:val="0094054C"/>
    <w:rsid w:val="009405FF"/>
    <w:rsid w:val="0094353B"/>
    <w:rsid w:val="00943CCD"/>
    <w:rsid w:val="00945024"/>
    <w:rsid w:val="00945970"/>
    <w:rsid w:val="00945DB9"/>
    <w:rsid w:val="009508DD"/>
    <w:rsid w:val="0095131D"/>
    <w:rsid w:val="00952978"/>
    <w:rsid w:val="00955364"/>
    <w:rsid w:val="009555B8"/>
    <w:rsid w:val="009555CB"/>
    <w:rsid w:val="00957C79"/>
    <w:rsid w:val="009605DC"/>
    <w:rsid w:val="00962BF1"/>
    <w:rsid w:val="009638D4"/>
    <w:rsid w:val="009644A2"/>
    <w:rsid w:val="00966726"/>
    <w:rsid w:val="009729B2"/>
    <w:rsid w:val="00972A36"/>
    <w:rsid w:val="0097620E"/>
    <w:rsid w:val="009803D5"/>
    <w:rsid w:val="00981237"/>
    <w:rsid w:val="00982C6E"/>
    <w:rsid w:val="009830A3"/>
    <w:rsid w:val="0098497D"/>
    <w:rsid w:val="00984D0B"/>
    <w:rsid w:val="0099077A"/>
    <w:rsid w:val="009917BA"/>
    <w:rsid w:val="0099346D"/>
    <w:rsid w:val="00993E95"/>
    <w:rsid w:val="00994905"/>
    <w:rsid w:val="00997487"/>
    <w:rsid w:val="009975BB"/>
    <w:rsid w:val="00997F90"/>
    <w:rsid w:val="009A1C1A"/>
    <w:rsid w:val="009A2394"/>
    <w:rsid w:val="009A2F86"/>
    <w:rsid w:val="009A4895"/>
    <w:rsid w:val="009A4E3E"/>
    <w:rsid w:val="009A5469"/>
    <w:rsid w:val="009A5BBB"/>
    <w:rsid w:val="009A67AB"/>
    <w:rsid w:val="009A6833"/>
    <w:rsid w:val="009A7CE1"/>
    <w:rsid w:val="009B1FFD"/>
    <w:rsid w:val="009B273C"/>
    <w:rsid w:val="009B35B4"/>
    <w:rsid w:val="009B51E5"/>
    <w:rsid w:val="009B650D"/>
    <w:rsid w:val="009C1C1E"/>
    <w:rsid w:val="009C2505"/>
    <w:rsid w:val="009C34CB"/>
    <w:rsid w:val="009C3955"/>
    <w:rsid w:val="009C3EEA"/>
    <w:rsid w:val="009C412A"/>
    <w:rsid w:val="009C5DCC"/>
    <w:rsid w:val="009C7193"/>
    <w:rsid w:val="009C7BCA"/>
    <w:rsid w:val="009D1C00"/>
    <w:rsid w:val="009D1C73"/>
    <w:rsid w:val="009D3A75"/>
    <w:rsid w:val="009D3D3E"/>
    <w:rsid w:val="009D4149"/>
    <w:rsid w:val="009E0B39"/>
    <w:rsid w:val="009E1A49"/>
    <w:rsid w:val="009E593E"/>
    <w:rsid w:val="009E6537"/>
    <w:rsid w:val="009E7120"/>
    <w:rsid w:val="009E7EB9"/>
    <w:rsid w:val="009F0422"/>
    <w:rsid w:val="009F475E"/>
    <w:rsid w:val="009F51F3"/>
    <w:rsid w:val="009F53AD"/>
    <w:rsid w:val="009F666A"/>
    <w:rsid w:val="009F76C9"/>
    <w:rsid w:val="00A004B9"/>
    <w:rsid w:val="00A01E59"/>
    <w:rsid w:val="00A048A9"/>
    <w:rsid w:val="00A05B93"/>
    <w:rsid w:val="00A067F0"/>
    <w:rsid w:val="00A07607"/>
    <w:rsid w:val="00A14404"/>
    <w:rsid w:val="00A1481B"/>
    <w:rsid w:val="00A14ED8"/>
    <w:rsid w:val="00A1529E"/>
    <w:rsid w:val="00A16D96"/>
    <w:rsid w:val="00A17864"/>
    <w:rsid w:val="00A2250D"/>
    <w:rsid w:val="00A246AA"/>
    <w:rsid w:val="00A2539F"/>
    <w:rsid w:val="00A25965"/>
    <w:rsid w:val="00A265D3"/>
    <w:rsid w:val="00A26A91"/>
    <w:rsid w:val="00A30E0C"/>
    <w:rsid w:val="00A33C77"/>
    <w:rsid w:val="00A42D18"/>
    <w:rsid w:val="00A43EF7"/>
    <w:rsid w:val="00A43F80"/>
    <w:rsid w:val="00A444EF"/>
    <w:rsid w:val="00A44CFC"/>
    <w:rsid w:val="00A454A1"/>
    <w:rsid w:val="00A522BA"/>
    <w:rsid w:val="00A5286F"/>
    <w:rsid w:val="00A53E55"/>
    <w:rsid w:val="00A56DD3"/>
    <w:rsid w:val="00A60EA0"/>
    <w:rsid w:val="00A660AD"/>
    <w:rsid w:val="00A67514"/>
    <w:rsid w:val="00A704FD"/>
    <w:rsid w:val="00A70746"/>
    <w:rsid w:val="00A70F65"/>
    <w:rsid w:val="00A7287D"/>
    <w:rsid w:val="00A7338D"/>
    <w:rsid w:val="00A767CD"/>
    <w:rsid w:val="00A76B76"/>
    <w:rsid w:val="00A77590"/>
    <w:rsid w:val="00A8090E"/>
    <w:rsid w:val="00A8286B"/>
    <w:rsid w:val="00A82A6E"/>
    <w:rsid w:val="00A8350C"/>
    <w:rsid w:val="00A83E21"/>
    <w:rsid w:val="00A940BA"/>
    <w:rsid w:val="00A96A79"/>
    <w:rsid w:val="00AA007F"/>
    <w:rsid w:val="00AA191B"/>
    <w:rsid w:val="00AA3BA3"/>
    <w:rsid w:val="00AA508F"/>
    <w:rsid w:val="00AB0911"/>
    <w:rsid w:val="00AB1D2A"/>
    <w:rsid w:val="00AB1E43"/>
    <w:rsid w:val="00AB4262"/>
    <w:rsid w:val="00AB507E"/>
    <w:rsid w:val="00AB7B6F"/>
    <w:rsid w:val="00AC1936"/>
    <w:rsid w:val="00AC43ED"/>
    <w:rsid w:val="00AC44D6"/>
    <w:rsid w:val="00AC4D2A"/>
    <w:rsid w:val="00AC5F17"/>
    <w:rsid w:val="00AC70FB"/>
    <w:rsid w:val="00AD1412"/>
    <w:rsid w:val="00AD21D1"/>
    <w:rsid w:val="00AD3FF1"/>
    <w:rsid w:val="00AD6C19"/>
    <w:rsid w:val="00AE0E75"/>
    <w:rsid w:val="00AE1B71"/>
    <w:rsid w:val="00AE2768"/>
    <w:rsid w:val="00AE4AF3"/>
    <w:rsid w:val="00AE4F04"/>
    <w:rsid w:val="00AE61CD"/>
    <w:rsid w:val="00AF00DA"/>
    <w:rsid w:val="00AF338C"/>
    <w:rsid w:val="00AF341D"/>
    <w:rsid w:val="00AF39D5"/>
    <w:rsid w:val="00AF46E3"/>
    <w:rsid w:val="00AF5F98"/>
    <w:rsid w:val="00AF79A6"/>
    <w:rsid w:val="00B01B5A"/>
    <w:rsid w:val="00B0378D"/>
    <w:rsid w:val="00B05C3D"/>
    <w:rsid w:val="00B05CBC"/>
    <w:rsid w:val="00B062CE"/>
    <w:rsid w:val="00B0763A"/>
    <w:rsid w:val="00B11E77"/>
    <w:rsid w:val="00B15C6D"/>
    <w:rsid w:val="00B16785"/>
    <w:rsid w:val="00B17158"/>
    <w:rsid w:val="00B17561"/>
    <w:rsid w:val="00B1767B"/>
    <w:rsid w:val="00B17A47"/>
    <w:rsid w:val="00B17EE9"/>
    <w:rsid w:val="00B20242"/>
    <w:rsid w:val="00B20A1E"/>
    <w:rsid w:val="00B2129B"/>
    <w:rsid w:val="00B223B9"/>
    <w:rsid w:val="00B22A04"/>
    <w:rsid w:val="00B25CE4"/>
    <w:rsid w:val="00B30749"/>
    <w:rsid w:val="00B30851"/>
    <w:rsid w:val="00B32389"/>
    <w:rsid w:val="00B32687"/>
    <w:rsid w:val="00B336F1"/>
    <w:rsid w:val="00B415A3"/>
    <w:rsid w:val="00B42401"/>
    <w:rsid w:val="00B426FF"/>
    <w:rsid w:val="00B42994"/>
    <w:rsid w:val="00B4351C"/>
    <w:rsid w:val="00B44186"/>
    <w:rsid w:val="00B452FA"/>
    <w:rsid w:val="00B45409"/>
    <w:rsid w:val="00B47B3F"/>
    <w:rsid w:val="00B519B9"/>
    <w:rsid w:val="00B522AE"/>
    <w:rsid w:val="00B54F88"/>
    <w:rsid w:val="00B5796A"/>
    <w:rsid w:val="00B60342"/>
    <w:rsid w:val="00B60F9D"/>
    <w:rsid w:val="00B62A75"/>
    <w:rsid w:val="00B637F9"/>
    <w:rsid w:val="00B63A11"/>
    <w:rsid w:val="00B72108"/>
    <w:rsid w:val="00B7257E"/>
    <w:rsid w:val="00B74433"/>
    <w:rsid w:val="00B75246"/>
    <w:rsid w:val="00B77E89"/>
    <w:rsid w:val="00B801B7"/>
    <w:rsid w:val="00B80274"/>
    <w:rsid w:val="00B81ACA"/>
    <w:rsid w:val="00B84AB2"/>
    <w:rsid w:val="00B8523A"/>
    <w:rsid w:val="00B91FB1"/>
    <w:rsid w:val="00B94DAB"/>
    <w:rsid w:val="00B950A0"/>
    <w:rsid w:val="00B964A9"/>
    <w:rsid w:val="00BA2640"/>
    <w:rsid w:val="00BA30F0"/>
    <w:rsid w:val="00BA3E9C"/>
    <w:rsid w:val="00BA41EE"/>
    <w:rsid w:val="00BA475F"/>
    <w:rsid w:val="00BA5CC4"/>
    <w:rsid w:val="00BB01D0"/>
    <w:rsid w:val="00BB163D"/>
    <w:rsid w:val="00BB17F2"/>
    <w:rsid w:val="00BB46B9"/>
    <w:rsid w:val="00BB5432"/>
    <w:rsid w:val="00BB5E61"/>
    <w:rsid w:val="00BB60A1"/>
    <w:rsid w:val="00BC0F87"/>
    <w:rsid w:val="00BC10FB"/>
    <w:rsid w:val="00BC28D4"/>
    <w:rsid w:val="00BC3422"/>
    <w:rsid w:val="00BC531B"/>
    <w:rsid w:val="00BC58CC"/>
    <w:rsid w:val="00BC67A4"/>
    <w:rsid w:val="00BC701E"/>
    <w:rsid w:val="00BD163B"/>
    <w:rsid w:val="00BD2F36"/>
    <w:rsid w:val="00BD38D7"/>
    <w:rsid w:val="00BD3B63"/>
    <w:rsid w:val="00BD4466"/>
    <w:rsid w:val="00BD4B96"/>
    <w:rsid w:val="00BD4C31"/>
    <w:rsid w:val="00BD59EA"/>
    <w:rsid w:val="00BD6120"/>
    <w:rsid w:val="00BD72B9"/>
    <w:rsid w:val="00BD749F"/>
    <w:rsid w:val="00BE1371"/>
    <w:rsid w:val="00BE1826"/>
    <w:rsid w:val="00BE3064"/>
    <w:rsid w:val="00BE3BE5"/>
    <w:rsid w:val="00BE3D26"/>
    <w:rsid w:val="00BE4E6B"/>
    <w:rsid w:val="00BE51A1"/>
    <w:rsid w:val="00BE5D00"/>
    <w:rsid w:val="00BE63F7"/>
    <w:rsid w:val="00BE655B"/>
    <w:rsid w:val="00BE6EBA"/>
    <w:rsid w:val="00BE771B"/>
    <w:rsid w:val="00BF0523"/>
    <w:rsid w:val="00BF0D1F"/>
    <w:rsid w:val="00BF0DE7"/>
    <w:rsid w:val="00BF23D7"/>
    <w:rsid w:val="00BF4DE3"/>
    <w:rsid w:val="00BF53C5"/>
    <w:rsid w:val="00BF6FDB"/>
    <w:rsid w:val="00BF723A"/>
    <w:rsid w:val="00C00104"/>
    <w:rsid w:val="00C012AC"/>
    <w:rsid w:val="00C03D0B"/>
    <w:rsid w:val="00C03E9D"/>
    <w:rsid w:val="00C05E7D"/>
    <w:rsid w:val="00C06030"/>
    <w:rsid w:val="00C0711F"/>
    <w:rsid w:val="00C074BE"/>
    <w:rsid w:val="00C0788A"/>
    <w:rsid w:val="00C10514"/>
    <w:rsid w:val="00C11930"/>
    <w:rsid w:val="00C12852"/>
    <w:rsid w:val="00C12E04"/>
    <w:rsid w:val="00C13604"/>
    <w:rsid w:val="00C13ECA"/>
    <w:rsid w:val="00C15504"/>
    <w:rsid w:val="00C16455"/>
    <w:rsid w:val="00C16679"/>
    <w:rsid w:val="00C16821"/>
    <w:rsid w:val="00C200D3"/>
    <w:rsid w:val="00C20283"/>
    <w:rsid w:val="00C258A1"/>
    <w:rsid w:val="00C259EC"/>
    <w:rsid w:val="00C27E63"/>
    <w:rsid w:val="00C33B76"/>
    <w:rsid w:val="00C356C0"/>
    <w:rsid w:val="00C35BB8"/>
    <w:rsid w:val="00C35D0E"/>
    <w:rsid w:val="00C400FE"/>
    <w:rsid w:val="00C415CD"/>
    <w:rsid w:val="00C41ACD"/>
    <w:rsid w:val="00C4480E"/>
    <w:rsid w:val="00C44ABD"/>
    <w:rsid w:val="00C45CAD"/>
    <w:rsid w:val="00C5220F"/>
    <w:rsid w:val="00C5357F"/>
    <w:rsid w:val="00C53FCE"/>
    <w:rsid w:val="00C5472F"/>
    <w:rsid w:val="00C54A34"/>
    <w:rsid w:val="00C554C6"/>
    <w:rsid w:val="00C61480"/>
    <w:rsid w:val="00C629FA"/>
    <w:rsid w:val="00C62F86"/>
    <w:rsid w:val="00C63023"/>
    <w:rsid w:val="00C63891"/>
    <w:rsid w:val="00C64820"/>
    <w:rsid w:val="00C658A9"/>
    <w:rsid w:val="00C71799"/>
    <w:rsid w:val="00C75196"/>
    <w:rsid w:val="00C754C5"/>
    <w:rsid w:val="00C755A8"/>
    <w:rsid w:val="00C75A96"/>
    <w:rsid w:val="00C807EA"/>
    <w:rsid w:val="00C8272B"/>
    <w:rsid w:val="00C83A82"/>
    <w:rsid w:val="00C84C35"/>
    <w:rsid w:val="00C85937"/>
    <w:rsid w:val="00C8619D"/>
    <w:rsid w:val="00C87F35"/>
    <w:rsid w:val="00C90301"/>
    <w:rsid w:val="00C90946"/>
    <w:rsid w:val="00C93DEF"/>
    <w:rsid w:val="00C949A8"/>
    <w:rsid w:val="00C965A4"/>
    <w:rsid w:val="00C973A4"/>
    <w:rsid w:val="00CA2305"/>
    <w:rsid w:val="00CA2CEE"/>
    <w:rsid w:val="00CA3680"/>
    <w:rsid w:val="00CA441D"/>
    <w:rsid w:val="00CA536A"/>
    <w:rsid w:val="00CA57EA"/>
    <w:rsid w:val="00CA67AA"/>
    <w:rsid w:val="00CB0436"/>
    <w:rsid w:val="00CB0856"/>
    <w:rsid w:val="00CB0CFB"/>
    <w:rsid w:val="00CB2938"/>
    <w:rsid w:val="00CB3DC0"/>
    <w:rsid w:val="00CB3E0F"/>
    <w:rsid w:val="00CB3EFB"/>
    <w:rsid w:val="00CB47DC"/>
    <w:rsid w:val="00CB5D0F"/>
    <w:rsid w:val="00CB7CFC"/>
    <w:rsid w:val="00CC069A"/>
    <w:rsid w:val="00CC0BC7"/>
    <w:rsid w:val="00CC0CCD"/>
    <w:rsid w:val="00CC292C"/>
    <w:rsid w:val="00CC52C7"/>
    <w:rsid w:val="00CC5A72"/>
    <w:rsid w:val="00CC5CB9"/>
    <w:rsid w:val="00CD2366"/>
    <w:rsid w:val="00CD487B"/>
    <w:rsid w:val="00CD5DE9"/>
    <w:rsid w:val="00CD76BF"/>
    <w:rsid w:val="00CE041D"/>
    <w:rsid w:val="00CE085B"/>
    <w:rsid w:val="00CE36BD"/>
    <w:rsid w:val="00CE36E8"/>
    <w:rsid w:val="00CE4C54"/>
    <w:rsid w:val="00CE5FDA"/>
    <w:rsid w:val="00CE74F0"/>
    <w:rsid w:val="00CF0598"/>
    <w:rsid w:val="00CF2F3C"/>
    <w:rsid w:val="00CF3622"/>
    <w:rsid w:val="00CF36BD"/>
    <w:rsid w:val="00CF44FE"/>
    <w:rsid w:val="00CF4766"/>
    <w:rsid w:val="00CF5183"/>
    <w:rsid w:val="00CF70F6"/>
    <w:rsid w:val="00D00880"/>
    <w:rsid w:val="00D01930"/>
    <w:rsid w:val="00D01AB0"/>
    <w:rsid w:val="00D026D3"/>
    <w:rsid w:val="00D029D6"/>
    <w:rsid w:val="00D12544"/>
    <w:rsid w:val="00D12D40"/>
    <w:rsid w:val="00D13EA7"/>
    <w:rsid w:val="00D15B75"/>
    <w:rsid w:val="00D15EDC"/>
    <w:rsid w:val="00D164DA"/>
    <w:rsid w:val="00D225FF"/>
    <w:rsid w:val="00D24A3D"/>
    <w:rsid w:val="00D27F20"/>
    <w:rsid w:val="00D32B83"/>
    <w:rsid w:val="00D335BE"/>
    <w:rsid w:val="00D35E06"/>
    <w:rsid w:val="00D3635E"/>
    <w:rsid w:val="00D36BB8"/>
    <w:rsid w:val="00D40977"/>
    <w:rsid w:val="00D46E51"/>
    <w:rsid w:val="00D53B50"/>
    <w:rsid w:val="00D56624"/>
    <w:rsid w:val="00D604A5"/>
    <w:rsid w:val="00D60F77"/>
    <w:rsid w:val="00D62339"/>
    <w:rsid w:val="00D626A9"/>
    <w:rsid w:val="00D63460"/>
    <w:rsid w:val="00D661D7"/>
    <w:rsid w:val="00D7171C"/>
    <w:rsid w:val="00D73874"/>
    <w:rsid w:val="00D73DB5"/>
    <w:rsid w:val="00D74A15"/>
    <w:rsid w:val="00D7711B"/>
    <w:rsid w:val="00D80341"/>
    <w:rsid w:val="00D806A0"/>
    <w:rsid w:val="00D85C09"/>
    <w:rsid w:val="00D86A30"/>
    <w:rsid w:val="00D90ACF"/>
    <w:rsid w:val="00D92117"/>
    <w:rsid w:val="00D92E8C"/>
    <w:rsid w:val="00D92EDB"/>
    <w:rsid w:val="00D9630D"/>
    <w:rsid w:val="00D977F9"/>
    <w:rsid w:val="00D9785D"/>
    <w:rsid w:val="00DA2244"/>
    <w:rsid w:val="00DA2BF6"/>
    <w:rsid w:val="00DA35F2"/>
    <w:rsid w:val="00DA3D7A"/>
    <w:rsid w:val="00DA4098"/>
    <w:rsid w:val="00DA43BE"/>
    <w:rsid w:val="00DA5456"/>
    <w:rsid w:val="00DA63C6"/>
    <w:rsid w:val="00DA6A78"/>
    <w:rsid w:val="00DB2FE5"/>
    <w:rsid w:val="00DB482C"/>
    <w:rsid w:val="00DB5252"/>
    <w:rsid w:val="00DB5551"/>
    <w:rsid w:val="00DC24F8"/>
    <w:rsid w:val="00DC331E"/>
    <w:rsid w:val="00DC3E2A"/>
    <w:rsid w:val="00DC4572"/>
    <w:rsid w:val="00DC5C6B"/>
    <w:rsid w:val="00DC6DAB"/>
    <w:rsid w:val="00DC76A5"/>
    <w:rsid w:val="00DD080E"/>
    <w:rsid w:val="00DD1ECD"/>
    <w:rsid w:val="00DD200D"/>
    <w:rsid w:val="00DD5422"/>
    <w:rsid w:val="00DD77D4"/>
    <w:rsid w:val="00DD788E"/>
    <w:rsid w:val="00DD78B3"/>
    <w:rsid w:val="00DE145F"/>
    <w:rsid w:val="00DE15A5"/>
    <w:rsid w:val="00DE1A27"/>
    <w:rsid w:val="00DE25C6"/>
    <w:rsid w:val="00DE54A7"/>
    <w:rsid w:val="00DE6DAF"/>
    <w:rsid w:val="00DF00ED"/>
    <w:rsid w:val="00DF258E"/>
    <w:rsid w:val="00DF2938"/>
    <w:rsid w:val="00DF3497"/>
    <w:rsid w:val="00DF5D35"/>
    <w:rsid w:val="00DF7282"/>
    <w:rsid w:val="00DF763A"/>
    <w:rsid w:val="00E00E67"/>
    <w:rsid w:val="00E03EA6"/>
    <w:rsid w:val="00E045A0"/>
    <w:rsid w:val="00E04677"/>
    <w:rsid w:val="00E05839"/>
    <w:rsid w:val="00E05CE5"/>
    <w:rsid w:val="00E0643F"/>
    <w:rsid w:val="00E06B8F"/>
    <w:rsid w:val="00E06C59"/>
    <w:rsid w:val="00E1102D"/>
    <w:rsid w:val="00E11C08"/>
    <w:rsid w:val="00E1234D"/>
    <w:rsid w:val="00E14217"/>
    <w:rsid w:val="00E14C14"/>
    <w:rsid w:val="00E15528"/>
    <w:rsid w:val="00E15BC8"/>
    <w:rsid w:val="00E1756D"/>
    <w:rsid w:val="00E1799F"/>
    <w:rsid w:val="00E2097D"/>
    <w:rsid w:val="00E20F80"/>
    <w:rsid w:val="00E2331F"/>
    <w:rsid w:val="00E23F4B"/>
    <w:rsid w:val="00E24BB7"/>
    <w:rsid w:val="00E253E6"/>
    <w:rsid w:val="00E25A62"/>
    <w:rsid w:val="00E25DE6"/>
    <w:rsid w:val="00E26990"/>
    <w:rsid w:val="00E27155"/>
    <w:rsid w:val="00E30926"/>
    <w:rsid w:val="00E345D5"/>
    <w:rsid w:val="00E35A7E"/>
    <w:rsid w:val="00E35C3B"/>
    <w:rsid w:val="00E3600D"/>
    <w:rsid w:val="00E3679A"/>
    <w:rsid w:val="00E3784A"/>
    <w:rsid w:val="00E37BFC"/>
    <w:rsid w:val="00E40311"/>
    <w:rsid w:val="00E40612"/>
    <w:rsid w:val="00E42BD2"/>
    <w:rsid w:val="00E44CDE"/>
    <w:rsid w:val="00E45F60"/>
    <w:rsid w:val="00E5086E"/>
    <w:rsid w:val="00E51AB1"/>
    <w:rsid w:val="00E53401"/>
    <w:rsid w:val="00E54188"/>
    <w:rsid w:val="00E549D1"/>
    <w:rsid w:val="00E56C53"/>
    <w:rsid w:val="00E56D9A"/>
    <w:rsid w:val="00E623DA"/>
    <w:rsid w:val="00E6341D"/>
    <w:rsid w:val="00E63B61"/>
    <w:rsid w:val="00E70FE4"/>
    <w:rsid w:val="00E711FF"/>
    <w:rsid w:val="00E7121E"/>
    <w:rsid w:val="00E723A7"/>
    <w:rsid w:val="00E758E0"/>
    <w:rsid w:val="00E767AD"/>
    <w:rsid w:val="00E7714E"/>
    <w:rsid w:val="00E773C9"/>
    <w:rsid w:val="00E77832"/>
    <w:rsid w:val="00E77D6C"/>
    <w:rsid w:val="00E807B8"/>
    <w:rsid w:val="00E811FE"/>
    <w:rsid w:val="00E81B71"/>
    <w:rsid w:val="00E826B0"/>
    <w:rsid w:val="00E82CD7"/>
    <w:rsid w:val="00E82E65"/>
    <w:rsid w:val="00E86045"/>
    <w:rsid w:val="00E8693E"/>
    <w:rsid w:val="00E90247"/>
    <w:rsid w:val="00E90FD7"/>
    <w:rsid w:val="00E92EA5"/>
    <w:rsid w:val="00E940AC"/>
    <w:rsid w:val="00E94DDD"/>
    <w:rsid w:val="00E9588E"/>
    <w:rsid w:val="00E9714F"/>
    <w:rsid w:val="00EA2F5E"/>
    <w:rsid w:val="00EA45FE"/>
    <w:rsid w:val="00EA6810"/>
    <w:rsid w:val="00EA6A82"/>
    <w:rsid w:val="00EB0D48"/>
    <w:rsid w:val="00EB25F0"/>
    <w:rsid w:val="00EB2860"/>
    <w:rsid w:val="00EB2DCB"/>
    <w:rsid w:val="00EB2DD5"/>
    <w:rsid w:val="00EB2FC7"/>
    <w:rsid w:val="00EB37A2"/>
    <w:rsid w:val="00EB3C8C"/>
    <w:rsid w:val="00EB41C4"/>
    <w:rsid w:val="00EB54F7"/>
    <w:rsid w:val="00EB6448"/>
    <w:rsid w:val="00EC0970"/>
    <w:rsid w:val="00EC15E8"/>
    <w:rsid w:val="00EC1DA8"/>
    <w:rsid w:val="00EC2B20"/>
    <w:rsid w:val="00EC3123"/>
    <w:rsid w:val="00EC35CB"/>
    <w:rsid w:val="00EC3766"/>
    <w:rsid w:val="00EC46AE"/>
    <w:rsid w:val="00EC534F"/>
    <w:rsid w:val="00EC5659"/>
    <w:rsid w:val="00EC579E"/>
    <w:rsid w:val="00EC58D6"/>
    <w:rsid w:val="00EC7C71"/>
    <w:rsid w:val="00ED180C"/>
    <w:rsid w:val="00ED2725"/>
    <w:rsid w:val="00ED2F1D"/>
    <w:rsid w:val="00ED4B57"/>
    <w:rsid w:val="00ED4F07"/>
    <w:rsid w:val="00ED502C"/>
    <w:rsid w:val="00EE1CAC"/>
    <w:rsid w:val="00EE3271"/>
    <w:rsid w:val="00EE394F"/>
    <w:rsid w:val="00EE5326"/>
    <w:rsid w:val="00EE7E67"/>
    <w:rsid w:val="00EF37ED"/>
    <w:rsid w:val="00EF39BE"/>
    <w:rsid w:val="00EF3C0D"/>
    <w:rsid w:val="00EF45BE"/>
    <w:rsid w:val="00EF4B90"/>
    <w:rsid w:val="00EF54BC"/>
    <w:rsid w:val="00EF5931"/>
    <w:rsid w:val="00EF68F3"/>
    <w:rsid w:val="00F00E99"/>
    <w:rsid w:val="00F0116C"/>
    <w:rsid w:val="00F037EB"/>
    <w:rsid w:val="00F040AA"/>
    <w:rsid w:val="00F07740"/>
    <w:rsid w:val="00F13C22"/>
    <w:rsid w:val="00F142F5"/>
    <w:rsid w:val="00F14EE7"/>
    <w:rsid w:val="00F163FE"/>
    <w:rsid w:val="00F16CBA"/>
    <w:rsid w:val="00F20EB3"/>
    <w:rsid w:val="00F21525"/>
    <w:rsid w:val="00F21C75"/>
    <w:rsid w:val="00F22BD0"/>
    <w:rsid w:val="00F25C1D"/>
    <w:rsid w:val="00F26E36"/>
    <w:rsid w:val="00F274E4"/>
    <w:rsid w:val="00F304C9"/>
    <w:rsid w:val="00F305D3"/>
    <w:rsid w:val="00F31767"/>
    <w:rsid w:val="00F32C83"/>
    <w:rsid w:val="00F342B7"/>
    <w:rsid w:val="00F400EE"/>
    <w:rsid w:val="00F40234"/>
    <w:rsid w:val="00F402D5"/>
    <w:rsid w:val="00F4085C"/>
    <w:rsid w:val="00F409D9"/>
    <w:rsid w:val="00F40D7D"/>
    <w:rsid w:val="00F41206"/>
    <w:rsid w:val="00F439F3"/>
    <w:rsid w:val="00F43C54"/>
    <w:rsid w:val="00F44EC6"/>
    <w:rsid w:val="00F46984"/>
    <w:rsid w:val="00F4769A"/>
    <w:rsid w:val="00F52520"/>
    <w:rsid w:val="00F544B3"/>
    <w:rsid w:val="00F54E04"/>
    <w:rsid w:val="00F55FDB"/>
    <w:rsid w:val="00F56874"/>
    <w:rsid w:val="00F63DB5"/>
    <w:rsid w:val="00F641FE"/>
    <w:rsid w:val="00F642D5"/>
    <w:rsid w:val="00F64ECB"/>
    <w:rsid w:val="00F653FE"/>
    <w:rsid w:val="00F65AA2"/>
    <w:rsid w:val="00F65E47"/>
    <w:rsid w:val="00F66A6D"/>
    <w:rsid w:val="00F66C65"/>
    <w:rsid w:val="00F70504"/>
    <w:rsid w:val="00F7198B"/>
    <w:rsid w:val="00F72F0C"/>
    <w:rsid w:val="00F756F3"/>
    <w:rsid w:val="00F77803"/>
    <w:rsid w:val="00F801F5"/>
    <w:rsid w:val="00F80BE4"/>
    <w:rsid w:val="00F82F0A"/>
    <w:rsid w:val="00F867CA"/>
    <w:rsid w:val="00F86A57"/>
    <w:rsid w:val="00F86AA8"/>
    <w:rsid w:val="00F9403B"/>
    <w:rsid w:val="00F95711"/>
    <w:rsid w:val="00F97466"/>
    <w:rsid w:val="00F97D55"/>
    <w:rsid w:val="00F97F62"/>
    <w:rsid w:val="00FA0F6E"/>
    <w:rsid w:val="00FA22D6"/>
    <w:rsid w:val="00FA2699"/>
    <w:rsid w:val="00FA372F"/>
    <w:rsid w:val="00FA3F81"/>
    <w:rsid w:val="00FA4A58"/>
    <w:rsid w:val="00FA5779"/>
    <w:rsid w:val="00FA66E8"/>
    <w:rsid w:val="00FB0BBE"/>
    <w:rsid w:val="00FB0C17"/>
    <w:rsid w:val="00FB0DC1"/>
    <w:rsid w:val="00FB175F"/>
    <w:rsid w:val="00FB27A2"/>
    <w:rsid w:val="00FB2C68"/>
    <w:rsid w:val="00FB2E37"/>
    <w:rsid w:val="00FB3A41"/>
    <w:rsid w:val="00FB4873"/>
    <w:rsid w:val="00FB4A72"/>
    <w:rsid w:val="00FB52BC"/>
    <w:rsid w:val="00FB6216"/>
    <w:rsid w:val="00FB7357"/>
    <w:rsid w:val="00FB7480"/>
    <w:rsid w:val="00FC03A9"/>
    <w:rsid w:val="00FC175A"/>
    <w:rsid w:val="00FC189C"/>
    <w:rsid w:val="00FC2FCA"/>
    <w:rsid w:val="00FC3FC6"/>
    <w:rsid w:val="00FC4391"/>
    <w:rsid w:val="00FC6077"/>
    <w:rsid w:val="00FC646B"/>
    <w:rsid w:val="00FC73E7"/>
    <w:rsid w:val="00FC7734"/>
    <w:rsid w:val="00FC7C21"/>
    <w:rsid w:val="00FD2399"/>
    <w:rsid w:val="00FD3E7C"/>
    <w:rsid w:val="00FD4B22"/>
    <w:rsid w:val="00FD6571"/>
    <w:rsid w:val="00FD7726"/>
    <w:rsid w:val="00FE0106"/>
    <w:rsid w:val="00FE05A4"/>
    <w:rsid w:val="00FE07F3"/>
    <w:rsid w:val="00FE0DEF"/>
    <w:rsid w:val="00FE28E1"/>
    <w:rsid w:val="00FE3824"/>
    <w:rsid w:val="00FE747C"/>
    <w:rsid w:val="00FF0899"/>
    <w:rsid w:val="00FF0AD3"/>
    <w:rsid w:val="00FF20E5"/>
    <w:rsid w:val="00FF3C42"/>
    <w:rsid w:val="00FF5C8A"/>
    <w:rsid w:val="00FF66D0"/>
    <w:rsid w:val="00FF79BA"/>
    <w:rsid w:val="00FF7C7B"/>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6626">
      <o:colormenu v:ext="edit" strokecolor="none [2409]"/>
    </o:shapedefaults>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vi-VN" w:eastAsia="vi-VN"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Normal (Web)" w:uiPriority="99"/>
    <w:lsdException w:name="HTML Preformatted" w:uiPriority="99"/>
    <w:lsdException w:name="No List" w:uiPriority="9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Normal">
    <w:name w:val="Normal"/>
    <w:autoRedefine/>
    <w:qFormat/>
    <w:rsid w:val="00191641"/>
    <w:pPr>
      <w:spacing w:before="100" w:beforeAutospacing="1"/>
    </w:pPr>
    <w:rPr>
      <w:rFonts w:ascii="Verdana" w:hAnsi="Verdana"/>
      <w:sz w:val="18"/>
      <w:szCs w:val="24"/>
      <w:lang w:val="en-GB" w:eastAsia="en-US"/>
    </w:rPr>
  </w:style>
  <w:style w:type="paragraph" w:styleId="Heading1">
    <w:name w:val="heading 1"/>
    <w:basedOn w:val="Normal"/>
    <w:next w:val="Normal"/>
    <w:link w:val="Heading1Char"/>
    <w:autoRedefine/>
    <w:qFormat/>
    <w:rsid w:val="009508DD"/>
    <w:pPr>
      <w:keepNext/>
      <w:pBdr>
        <w:bottom w:val="single" w:sz="6" w:space="1" w:color="006699"/>
      </w:pBdr>
      <w:spacing w:before="360" w:after="60"/>
      <w:outlineLvl w:val="0"/>
    </w:pPr>
    <w:rPr>
      <w:b/>
      <w:color w:val="4F81BD" w:themeColor="accent1"/>
      <w:sz w:val="32"/>
    </w:rPr>
  </w:style>
  <w:style w:type="paragraph" w:styleId="Heading2">
    <w:name w:val="heading 2"/>
    <w:basedOn w:val="Normal"/>
    <w:next w:val="Normal"/>
    <w:link w:val="Heading2Char"/>
    <w:autoRedefine/>
    <w:qFormat/>
    <w:rsid w:val="00B05C3D"/>
    <w:pPr>
      <w:keepNext/>
      <w:numPr>
        <w:ilvl w:val="1"/>
        <w:numId w:val="1"/>
      </w:numPr>
      <w:suppressAutoHyphens/>
      <w:spacing w:before="240" w:after="60"/>
      <w:outlineLvl w:val="1"/>
    </w:pPr>
    <w:rPr>
      <w:rFonts w:cs="Arial"/>
      <w:b/>
      <w:bCs/>
      <w:iCs/>
      <w:color w:val="336699"/>
      <w:sz w:val="26"/>
      <w:szCs w:val="28"/>
      <w:u w:val="single"/>
    </w:rPr>
  </w:style>
  <w:style w:type="paragraph" w:styleId="Heading3">
    <w:name w:val="heading 3"/>
    <w:basedOn w:val="Normal"/>
    <w:next w:val="Normal"/>
    <w:link w:val="Heading3Char"/>
    <w:qFormat/>
    <w:rsid w:val="00D32B83"/>
    <w:pPr>
      <w:keepNext/>
      <w:numPr>
        <w:ilvl w:val="2"/>
        <w:numId w:val="1"/>
      </w:numPr>
      <w:spacing w:before="240" w:after="60"/>
      <w:outlineLvl w:val="2"/>
    </w:pPr>
    <w:rPr>
      <w:rFonts w:cs="Arial"/>
      <w:b/>
      <w:bCs/>
      <w:color w:val="006699"/>
      <w:sz w:val="24"/>
      <w:szCs w:val="26"/>
    </w:rPr>
  </w:style>
  <w:style w:type="paragraph" w:styleId="Heading4">
    <w:name w:val="heading 4"/>
    <w:basedOn w:val="Normal"/>
    <w:next w:val="Normal"/>
    <w:link w:val="Heading4Char"/>
    <w:qFormat/>
    <w:rsid w:val="00D32B83"/>
    <w:pPr>
      <w:keepNext/>
      <w:numPr>
        <w:ilvl w:val="3"/>
        <w:numId w:val="1"/>
      </w:numPr>
      <w:spacing w:before="240" w:after="60"/>
      <w:outlineLvl w:val="3"/>
    </w:pPr>
    <w:rPr>
      <w:b/>
      <w:bCs/>
      <w:color w:val="006699"/>
      <w:sz w:val="24"/>
      <w:szCs w:val="28"/>
    </w:rPr>
  </w:style>
  <w:style w:type="paragraph" w:styleId="Heading5">
    <w:name w:val="heading 5"/>
    <w:basedOn w:val="Normal"/>
    <w:next w:val="Normal"/>
    <w:qFormat/>
    <w:rsid w:val="00D32B83"/>
    <w:pPr>
      <w:numPr>
        <w:ilvl w:val="4"/>
        <w:numId w:val="1"/>
      </w:numPr>
      <w:spacing w:before="240" w:after="60"/>
      <w:outlineLvl w:val="4"/>
    </w:pPr>
    <w:rPr>
      <w:b/>
      <w:bCs/>
      <w:iCs/>
      <w:color w:val="006699"/>
      <w:sz w:val="24"/>
      <w:szCs w:val="26"/>
    </w:rPr>
  </w:style>
  <w:style w:type="paragraph" w:styleId="Heading6">
    <w:name w:val="heading 6"/>
    <w:basedOn w:val="Normal"/>
    <w:next w:val="Normal"/>
    <w:qFormat/>
    <w:rsid w:val="00D32B83"/>
    <w:pPr>
      <w:numPr>
        <w:ilvl w:val="5"/>
        <w:numId w:val="1"/>
      </w:numPr>
      <w:spacing w:before="240" w:after="60"/>
      <w:outlineLvl w:val="5"/>
    </w:pPr>
    <w:rPr>
      <w:b/>
      <w:bCs/>
      <w:color w:val="006699"/>
      <w:sz w:val="24"/>
      <w:szCs w:val="22"/>
    </w:rPr>
  </w:style>
  <w:style w:type="paragraph" w:styleId="Heading7">
    <w:name w:val="heading 7"/>
    <w:basedOn w:val="Normal"/>
    <w:next w:val="Normal"/>
    <w:qFormat/>
    <w:rsid w:val="00D32B83"/>
    <w:pPr>
      <w:numPr>
        <w:ilvl w:val="6"/>
        <w:numId w:val="1"/>
      </w:numPr>
      <w:spacing w:before="240" w:after="60"/>
      <w:outlineLvl w:val="6"/>
    </w:pPr>
    <w:rPr>
      <w:b/>
      <w:color w:val="006699"/>
      <w:sz w:val="24"/>
    </w:rPr>
  </w:style>
  <w:style w:type="paragraph" w:styleId="Heading8">
    <w:name w:val="heading 8"/>
    <w:basedOn w:val="Normal"/>
    <w:next w:val="Normal"/>
    <w:qFormat/>
    <w:rsid w:val="00D32B83"/>
    <w:pPr>
      <w:numPr>
        <w:ilvl w:val="7"/>
        <w:numId w:val="1"/>
      </w:numPr>
      <w:spacing w:before="240" w:after="60"/>
      <w:outlineLvl w:val="7"/>
    </w:pPr>
    <w:rPr>
      <w:b/>
      <w:iCs/>
      <w:color w:val="006699"/>
      <w:sz w:val="24"/>
    </w:rPr>
  </w:style>
  <w:style w:type="paragraph" w:styleId="Heading9">
    <w:name w:val="heading 9"/>
    <w:basedOn w:val="Normal"/>
    <w:next w:val="Normal"/>
    <w:qFormat/>
    <w:rsid w:val="00D32B83"/>
    <w:pPr>
      <w:numPr>
        <w:ilvl w:val="8"/>
        <w:numId w:val="1"/>
      </w:numPr>
      <w:spacing w:before="240" w:after="60"/>
      <w:outlineLvl w:val="8"/>
    </w:pPr>
    <w:rPr>
      <w:rFonts w:cs="Arial"/>
      <w:b/>
      <w:color w:val="006699"/>
      <w:sz w:val="24"/>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rsid w:val="00D32B8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DocumentMap">
    <w:name w:val="Document Map"/>
    <w:basedOn w:val="Normal"/>
    <w:semiHidden/>
    <w:rsid w:val="00D32B83"/>
    <w:pPr>
      <w:shd w:val="clear" w:color="auto" w:fill="000080"/>
    </w:pPr>
    <w:rPr>
      <w:rFonts w:ascii="Tahoma" w:hAnsi="Tahoma" w:cs="Tahoma"/>
      <w:sz w:val="16"/>
      <w:szCs w:val="20"/>
    </w:rPr>
  </w:style>
  <w:style w:type="paragraph" w:styleId="Title">
    <w:name w:val="Title"/>
    <w:basedOn w:val="Normal"/>
    <w:qFormat/>
    <w:rsid w:val="00D32B83"/>
    <w:pPr>
      <w:spacing w:before="240" w:after="60"/>
      <w:jc w:val="center"/>
      <w:outlineLvl w:val="0"/>
    </w:pPr>
    <w:rPr>
      <w:rFonts w:ascii="Arial" w:hAnsi="Arial" w:cs="Arial"/>
      <w:b/>
      <w:bCs/>
      <w:kern w:val="28"/>
      <w:sz w:val="36"/>
      <w:szCs w:val="32"/>
    </w:rPr>
  </w:style>
  <w:style w:type="paragraph" w:styleId="TOC1">
    <w:name w:val="toc 1"/>
    <w:basedOn w:val="Normal"/>
    <w:next w:val="Normal"/>
    <w:autoRedefine/>
    <w:uiPriority w:val="39"/>
    <w:qFormat/>
    <w:rsid w:val="00D32B83"/>
    <w:pPr>
      <w:tabs>
        <w:tab w:val="right" w:pos="8460"/>
      </w:tabs>
      <w:jc w:val="both"/>
    </w:pPr>
  </w:style>
  <w:style w:type="paragraph" w:styleId="TOC2">
    <w:name w:val="toc 2"/>
    <w:basedOn w:val="Normal"/>
    <w:next w:val="Normal"/>
    <w:autoRedefine/>
    <w:uiPriority w:val="39"/>
    <w:qFormat/>
    <w:rsid w:val="00D32B83"/>
    <w:pPr>
      <w:tabs>
        <w:tab w:val="right" w:pos="8460"/>
      </w:tabs>
      <w:ind w:left="240"/>
      <w:jc w:val="both"/>
    </w:pPr>
  </w:style>
  <w:style w:type="character" w:styleId="Hyperlink">
    <w:name w:val="Hyperlink"/>
    <w:basedOn w:val="DefaultParagraphFont"/>
    <w:uiPriority w:val="99"/>
    <w:rsid w:val="00D32B83"/>
    <w:rPr>
      <w:rFonts w:ascii="Verdana" w:hAnsi="Verdana"/>
      <w:color w:val="0000FF"/>
      <w:sz w:val="20"/>
      <w:u w:val="single"/>
    </w:rPr>
  </w:style>
  <w:style w:type="paragraph" w:customStyle="1" w:styleId="Hint">
    <w:name w:val="Hint"/>
    <w:basedOn w:val="Normal"/>
    <w:next w:val="Normal"/>
    <w:autoRedefine/>
    <w:rsid w:val="00D32B83"/>
    <w:pPr>
      <w:spacing w:before="0"/>
    </w:pPr>
    <w:rPr>
      <w:i/>
      <w:color w:val="008000"/>
    </w:rPr>
  </w:style>
  <w:style w:type="paragraph" w:customStyle="1" w:styleId="DocumentSubject">
    <w:name w:val="DocumentSubject"/>
    <w:basedOn w:val="Normal"/>
    <w:rsid w:val="00D32B83"/>
    <w:pPr>
      <w:spacing w:before="240"/>
      <w:jc w:val="right"/>
    </w:pPr>
    <w:rPr>
      <w:rFonts w:ascii="Arial" w:hAnsi="Arial"/>
      <w:b/>
      <w:color w:val="336699"/>
      <w:sz w:val="40"/>
    </w:rPr>
  </w:style>
  <w:style w:type="paragraph" w:customStyle="1" w:styleId="DocumentTitle">
    <w:name w:val="DocumentTitle"/>
    <w:basedOn w:val="Normal"/>
    <w:autoRedefine/>
    <w:rsid w:val="00D32B83"/>
    <w:pPr>
      <w:spacing w:before="360"/>
      <w:jc w:val="right"/>
    </w:pPr>
    <w:rPr>
      <w:rFonts w:ascii="Arial" w:hAnsi="Arial"/>
      <w:b/>
      <w:color w:val="336699"/>
      <w:sz w:val="40"/>
    </w:rPr>
  </w:style>
  <w:style w:type="paragraph" w:customStyle="1" w:styleId="DocumentSubtitle">
    <w:name w:val="DocumentSubtitle"/>
    <w:basedOn w:val="Normal"/>
    <w:autoRedefine/>
    <w:rsid w:val="00D32B83"/>
    <w:pPr>
      <w:jc w:val="right"/>
    </w:pPr>
    <w:rPr>
      <w:rFonts w:ascii="Arial" w:hAnsi="Arial"/>
      <w:color w:val="336699"/>
      <w:sz w:val="28"/>
      <w:szCs w:val="28"/>
    </w:rPr>
  </w:style>
  <w:style w:type="table" w:customStyle="1" w:styleId="TablePyco">
    <w:name w:val="Table Pyco"/>
    <w:basedOn w:val="TableNormal"/>
    <w:rsid w:val="00D32B83"/>
    <w:pPr>
      <w:spacing w:before="60" w:after="60"/>
    </w:pPr>
    <w:rPr>
      <w:rFonts w:ascii="Verdana" w:hAnsi="Verdana"/>
      <w:szCs w:val="18"/>
    </w:rPr>
    <w:tblPr>
      <w:tblStyleRowBandSize w:val="1"/>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tblStylePr w:type="firstRow">
      <w:pPr>
        <w:jc w:val="center"/>
      </w:pPr>
      <w:rPr>
        <w:rFonts w:ascii="Tahoma" w:hAnsi="Tahoma"/>
        <w:b/>
        <w:sz w:val="20"/>
      </w:rPr>
      <w:tblPr/>
      <w:tcPr>
        <w:shd w:val="clear" w:color="auto" w:fill="C0C0C0"/>
      </w:tcPr>
    </w:tblStylePr>
  </w:style>
  <w:style w:type="paragraph" w:styleId="Header">
    <w:name w:val="header"/>
    <w:basedOn w:val="Normal"/>
    <w:rsid w:val="00D32B83"/>
    <w:pPr>
      <w:tabs>
        <w:tab w:val="center" w:pos="4320"/>
        <w:tab w:val="right" w:pos="8505"/>
      </w:tabs>
    </w:pPr>
    <w:rPr>
      <w:color w:val="333333"/>
    </w:rPr>
  </w:style>
  <w:style w:type="paragraph" w:styleId="Footer">
    <w:name w:val="footer"/>
    <w:basedOn w:val="Normal"/>
    <w:rsid w:val="00D32B83"/>
    <w:pPr>
      <w:tabs>
        <w:tab w:val="center" w:pos="4320"/>
        <w:tab w:val="right" w:pos="8505"/>
      </w:tabs>
    </w:pPr>
    <w:rPr>
      <w:color w:val="333333"/>
    </w:rPr>
  </w:style>
  <w:style w:type="numbering" w:customStyle="1" w:styleId="OrderedList">
    <w:name w:val="OrderedList"/>
    <w:basedOn w:val="NoList"/>
    <w:rsid w:val="00D32B83"/>
    <w:pPr>
      <w:numPr>
        <w:numId w:val="2"/>
      </w:numPr>
    </w:pPr>
  </w:style>
  <w:style w:type="numbering" w:customStyle="1" w:styleId="UnorderedList">
    <w:name w:val="UnorderedList"/>
    <w:basedOn w:val="NoList"/>
    <w:rsid w:val="00D32B83"/>
    <w:pPr>
      <w:numPr>
        <w:numId w:val="3"/>
      </w:numPr>
    </w:pPr>
  </w:style>
  <w:style w:type="paragraph" w:styleId="List">
    <w:name w:val="List"/>
    <w:basedOn w:val="Normal"/>
    <w:autoRedefine/>
    <w:rsid w:val="00D32B83"/>
    <w:pPr>
      <w:tabs>
        <w:tab w:val="right" w:pos="8460"/>
      </w:tabs>
      <w:spacing w:before="60"/>
    </w:pPr>
  </w:style>
  <w:style w:type="character" w:styleId="Strong">
    <w:name w:val="Strong"/>
    <w:basedOn w:val="DefaultParagraphFont"/>
    <w:qFormat/>
    <w:rsid w:val="00D32B83"/>
    <w:rPr>
      <w:b/>
      <w:bCs/>
      <w:color w:val="336699"/>
    </w:rPr>
  </w:style>
  <w:style w:type="character" w:styleId="Emphasis">
    <w:name w:val="Emphasis"/>
    <w:basedOn w:val="DefaultParagraphFont"/>
    <w:qFormat/>
    <w:rsid w:val="00D32B83"/>
    <w:rPr>
      <w:i/>
      <w:iCs/>
    </w:rPr>
  </w:style>
  <w:style w:type="paragraph" w:styleId="TOC3">
    <w:name w:val="toc 3"/>
    <w:basedOn w:val="Normal"/>
    <w:next w:val="Normal"/>
    <w:autoRedefine/>
    <w:uiPriority w:val="39"/>
    <w:qFormat/>
    <w:rsid w:val="00D32B83"/>
    <w:pPr>
      <w:tabs>
        <w:tab w:val="right" w:pos="8460"/>
      </w:tabs>
      <w:ind w:left="400"/>
      <w:jc w:val="both"/>
    </w:pPr>
  </w:style>
  <w:style w:type="paragraph" w:styleId="TOC4">
    <w:name w:val="toc 4"/>
    <w:basedOn w:val="Normal"/>
    <w:next w:val="Normal"/>
    <w:autoRedefine/>
    <w:uiPriority w:val="39"/>
    <w:unhideWhenUsed/>
    <w:rsid w:val="00D32B83"/>
    <w:pPr>
      <w:spacing w:before="0" w:after="100" w:line="276" w:lineRule="auto"/>
      <w:ind w:left="660"/>
    </w:pPr>
    <w:rPr>
      <w:rFonts w:ascii="Calibri" w:hAnsi="Calibri"/>
      <w:sz w:val="22"/>
      <w:szCs w:val="22"/>
    </w:rPr>
  </w:style>
  <w:style w:type="paragraph" w:styleId="TOC5">
    <w:name w:val="toc 5"/>
    <w:basedOn w:val="Normal"/>
    <w:next w:val="Normal"/>
    <w:autoRedefine/>
    <w:uiPriority w:val="39"/>
    <w:unhideWhenUsed/>
    <w:rsid w:val="00D32B83"/>
    <w:pPr>
      <w:spacing w:before="0" w:after="100" w:line="276" w:lineRule="auto"/>
      <w:ind w:left="880"/>
    </w:pPr>
    <w:rPr>
      <w:rFonts w:ascii="Calibri" w:hAnsi="Calibri"/>
      <w:sz w:val="22"/>
      <w:szCs w:val="22"/>
    </w:rPr>
  </w:style>
  <w:style w:type="paragraph" w:styleId="TOC6">
    <w:name w:val="toc 6"/>
    <w:basedOn w:val="Normal"/>
    <w:next w:val="Normal"/>
    <w:autoRedefine/>
    <w:uiPriority w:val="39"/>
    <w:unhideWhenUsed/>
    <w:rsid w:val="00D32B83"/>
    <w:pPr>
      <w:spacing w:before="0" w:after="100" w:line="276" w:lineRule="auto"/>
      <w:ind w:left="1100"/>
    </w:pPr>
    <w:rPr>
      <w:rFonts w:ascii="Calibri" w:hAnsi="Calibri"/>
      <w:sz w:val="22"/>
      <w:szCs w:val="22"/>
    </w:rPr>
  </w:style>
  <w:style w:type="paragraph" w:styleId="TOC7">
    <w:name w:val="toc 7"/>
    <w:basedOn w:val="Normal"/>
    <w:next w:val="Normal"/>
    <w:autoRedefine/>
    <w:uiPriority w:val="39"/>
    <w:unhideWhenUsed/>
    <w:rsid w:val="00D32B83"/>
    <w:pPr>
      <w:spacing w:before="0" w:after="100" w:line="276" w:lineRule="auto"/>
      <w:ind w:left="1320"/>
    </w:pPr>
    <w:rPr>
      <w:rFonts w:ascii="Calibri" w:hAnsi="Calibri"/>
      <w:sz w:val="22"/>
      <w:szCs w:val="22"/>
    </w:rPr>
  </w:style>
  <w:style w:type="paragraph" w:styleId="TOC8">
    <w:name w:val="toc 8"/>
    <w:basedOn w:val="Normal"/>
    <w:next w:val="Normal"/>
    <w:autoRedefine/>
    <w:uiPriority w:val="39"/>
    <w:unhideWhenUsed/>
    <w:rsid w:val="00D32B83"/>
    <w:pPr>
      <w:spacing w:before="0" w:after="100" w:line="276" w:lineRule="auto"/>
      <w:ind w:left="1540"/>
    </w:pPr>
    <w:rPr>
      <w:rFonts w:ascii="Calibri" w:hAnsi="Calibri"/>
      <w:sz w:val="22"/>
      <w:szCs w:val="22"/>
    </w:rPr>
  </w:style>
  <w:style w:type="paragraph" w:styleId="TOC9">
    <w:name w:val="toc 9"/>
    <w:basedOn w:val="Normal"/>
    <w:next w:val="Normal"/>
    <w:autoRedefine/>
    <w:uiPriority w:val="39"/>
    <w:unhideWhenUsed/>
    <w:rsid w:val="00D32B83"/>
    <w:pPr>
      <w:spacing w:before="0" w:after="100" w:line="276" w:lineRule="auto"/>
      <w:ind w:left="1760"/>
    </w:pPr>
    <w:rPr>
      <w:rFonts w:ascii="Calibri" w:hAnsi="Calibri"/>
      <w:sz w:val="22"/>
      <w:szCs w:val="22"/>
    </w:rPr>
  </w:style>
  <w:style w:type="character" w:customStyle="1" w:styleId="Heading2Char">
    <w:name w:val="Heading 2 Char"/>
    <w:basedOn w:val="DefaultParagraphFont"/>
    <w:link w:val="Heading2"/>
    <w:rsid w:val="00B05C3D"/>
    <w:rPr>
      <w:rFonts w:ascii="Verdana" w:hAnsi="Verdana" w:cs="Arial"/>
      <w:b/>
      <w:bCs/>
      <w:iCs/>
      <w:color w:val="336699"/>
      <w:sz w:val="26"/>
      <w:szCs w:val="28"/>
      <w:u w:val="single"/>
      <w:lang w:val="en-GB" w:eastAsia="en-US"/>
    </w:rPr>
  </w:style>
  <w:style w:type="paragraph" w:styleId="BalloonText">
    <w:name w:val="Balloon Text"/>
    <w:basedOn w:val="Normal"/>
    <w:semiHidden/>
    <w:rsid w:val="00D32B83"/>
    <w:rPr>
      <w:rFonts w:ascii="Tahoma" w:hAnsi="Tahoma" w:cs="Tahoma"/>
      <w:sz w:val="16"/>
      <w:szCs w:val="16"/>
    </w:rPr>
  </w:style>
  <w:style w:type="character" w:styleId="CommentReference">
    <w:name w:val="annotation reference"/>
    <w:basedOn w:val="DefaultParagraphFont"/>
    <w:semiHidden/>
    <w:rsid w:val="00D32B83"/>
    <w:rPr>
      <w:sz w:val="16"/>
      <w:szCs w:val="16"/>
    </w:rPr>
  </w:style>
  <w:style w:type="paragraph" w:styleId="CommentText">
    <w:name w:val="annotation text"/>
    <w:basedOn w:val="Normal"/>
    <w:semiHidden/>
    <w:rsid w:val="00D32B83"/>
    <w:rPr>
      <w:szCs w:val="20"/>
    </w:rPr>
  </w:style>
  <w:style w:type="paragraph" w:styleId="CommentSubject">
    <w:name w:val="annotation subject"/>
    <w:basedOn w:val="CommentText"/>
    <w:next w:val="CommentText"/>
    <w:semiHidden/>
    <w:rsid w:val="00D32B83"/>
    <w:rPr>
      <w:b/>
      <w:bCs/>
    </w:rPr>
  </w:style>
  <w:style w:type="character" w:styleId="PageNumber">
    <w:name w:val="page number"/>
    <w:basedOn w:val="DefaultParagraphFont"/>
    <w:rsid w:val="00D32B83"/>
  </w:style>
  <w:style w:type="character" w:styleId="FollowedHyperlink">
    <w:name w:val="FollowedHyperlink"/>
    <w:basedOn w:val="DefaultParagraphFont"/>
    <w:rsid w:val="00D32B83"/>
    <w:rPr>
      <w:color w:val="800080"/>
      <w:u w:val="single"/>
    </w:rPr>
  </w:style>
  <w:style w:type="paragraph" w:customStyle="1" w:styleId="Quotations">
    <w:name w:val="Quotations"/>
    <w:basedOn w:val="Normal"/>
    <w:rsid w:val="005635FE"/>
    <w:pPr>
      <w:suppressAutoHyphens/>
      <w:spacing w:before="0" w:after="283"/>
      <w:ind w:left="567" w:right="567"/>
    </w:pPr>
    <w:rPr>
      <w:lang w:eastAsia="ar-SA"/>
    </w:rPr>
  </w:style>
  <w:style w:type="paragraph" w:customStyle="1" w:styleId="western1">
    <w:name w:val="western1"/>
    <w:basedOn w:val="Normal"/>
    <w:rsid w:val="005635FE"/>
    <w:pPr>
      <w:suppressAutoHyphens/>
      <w:spacing w:before="280"/>
    </w:pPr>
    <w:rPr>
      <w:rFonts w:eastAsia="MS Mincho" w:cs="Arial"/>
      <w:lang w:eastAsia="ar-SA"/>
    </w:rPr>
  </w:style>
  <w:style w:type="paragraph" w:styleId="BodyText">
    <w:name w:val="Body Text"/>
    <w:basedOn w:val="Normal"/>
    <w:link w:val="BodyTextChar"/>
    <w:rsid w:val="00DC5C6B"/>
    <w:pPr>
      <w:suppressAutoHyphens/>
      <w:spacing w:before="0" w:after="120"/>
    </w:pPr>
    <w:rPr>
      <w:kern w:val="1"/>
      <w:lang w:eastAsia="ar-SA"/>
    </w:rPr>
  </w:style>
  <w:style w:type="character" w:customStyle="1" w:styleId="BodyTextChar">
    <w:name w:val="Body Text Char"/>
    <w:basedOn w:val="DefaultParagraphFont"/>
    <w:link w:val="BodyText"/>
    <w:rsid w:val="00DC5C6B"/>
    <w:rPr>
      <w:rFonts w:ascii="Verdana" w:hAnsi="Verdana"/>
      <w:kern w:val="1"/>
      <w:szCs w:val="24"/>
      <w:lang w:val="en-GB" w:eastAsia="ar-SA"/>
    </w:rPr>
  </w:style>
  <w:style w:type="paragraph" w:styleId="Caption">
    <w:name w:val="caption"/>
    <w:basedOn w:val="Normal"/>
    <w:qFormat/>
    <w:rsid w:val="00AE2768"/>
    <w:pPr>
      <w:widowControl w:val="0"/>
      <w:suppressLineNumbers/>
      <w:suppressAutoHyphens/>
      <w:spacing w:after="120" w:line="240" w:lineRule="atLeast"/>
    </w:pPr>
    <w:rPr>
      <w:rFonts w:ascii="Arial" w:hAnsi="Arial" w:cs="Tahoma"/>
      <w:i/>
      <w:iCs/>
      <w:sz w:val="24"/>
      <w:lang w:val="en-US" w:eastAsia="ar-SA"/>
    </w:rPr>
  </w:style>
  <w:style w:type="paragraph" w:customStyle="1" w:styleId="TableContents">
    <w:name w:val="Table Contents"/>
    <w:basedOn w:val="Normal"/>
    <w:rsid w:val="00A70F65"/>
    <w:pPr>
      <w:suppressLineNumbers/>
      <w:suppressAutoHyphens/>
    </w:pPr>
    <w:rPr>
      <w:lang w:eastAsia="ar-SA"/>
    </w:rPr>
  </w:style>
  <w:style w:type="paragraph" w:styleId="ListParagraph">
    <w:name w:val="List Paragraph"/>
    <w:basedOn w:val="Normal"/>
    <w:uiPriority w:val="34"/>
    <w:qFormat/>
    <w:rsid w:val="00F7198B"/>
    <w:pPr>
      <w:ind w:left="720"/>
    </w:pPr>
  </w:style>
  <w:style w:type="paragraph" w:styleId="HTMLPreformatted">
    <w:name w:val="HTML Preformatted"/>
    <w:basedOn w:val="Normal"/>
    <w:link w:val="HTMLPreformattedChar"/>
    <w:uiPriority w:val="99"/>
    <w:unhideWhenUsed/>
    <w:rsid w:val="0031028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pPr>
    <w:rPr>
      <w:rFonts w:ascii="Courier New" w:hAnsi="Courier New" w:cs="Courier New"/>
      <w:szCs w:val="20"/>
      <w:lang w:val="en-US"/>
    </w:rPr>
  </w:style>
  <w:style w:type="character" w:customStyle="1" w:styleId="HTMLPreformattedChar">
    <w:name w:val="HTML Preformatted Char"/>
    <w:basedOn w:val="DefaultParagraphFont"/>
    <w:link w:val="HTMLPreformatted"/>
    <w:uiPriority w:val="99"/>
    <w:rsid w:val="0031028E"/>
    <w:rPr>
      <w:rFonts w:ascii="Courier New" w:hAnsi="Courier New" w:cs="Courier New"/>
    </w:rPr>
  </w:style>
  <w:style w:type="character" w:customStyle="1" w:styleId="Heading3Char">
    <w:name w:val="Heading 3 Char"/>
    <w:basedOn w:val="DefaultParagraphFont"/>
    <w:link w:val="Heading3"/>
    <w:rsid w:val="005C6AA0"/>
    <w:rPr>
      <w:rFonts w:ascii="Verdana" w:hAnsi="Verdana" w:cs="Arial"/>
      <w:b/>
      <w:bCs/>
      <w:color w:val="006699"/>
      <w:sz w:val="24"/>
      <w:szCs w:val="26"/>
      <w:lang w:val="en-GB" w:eastAsia="en-US"/>
    </w:rPr>
  </w:style>
  <w:style w:type="character" w:customStyle="1" w:styleId="Heading4Char">
    <w:name w:val="Heading 4 Char"/>
    <w:basedOn w:val="DefaultParagraphFont"/>
    <w:link w:val="Heading4"/>
    <w:rsid w:val="005C6AA0"/>
    <w:rPr>
      <w:rFonts w:ascii="Verdana" w:hAnsi="Verdana"/>
      <w:b/>
      <w:bCs/>
      <w:color w:val="006699"/>
      <w:sz w:val="24"/>
      <w:szCs w:val="28"/>
      <w:lang w:val="en-GB" w:eastAsia="en-US"/>
    </w:rPr>
  </w:style>
  <w:style w:type="paragraph" w:styleId="NormalWeb">
    <w:name w:val="Normal (Web)"/>
    <w:basedOn w:val="Normal"/>
    <w:uiPriority w:val="99"/>
    <w:unhideWhenUsed/>
    <w:rsid w:val="00D53B50"/>
    <w:pPr>
      <w:spacing w:after="100" w:afterAutospacing="1"/>
    </w:pPr>
    <w:rPr>
      <w:rFonts w:ascii="Times New Roman" w:hAnsi="Times New Roman"/>
      <w:sz w:val="24"/>
      <w:lang w:val="vi-VN" w:eastAsia="vi-VN"/>
    </w:rPr>
  </w:style>
  <w:style w:type="table" w:styleId="MediumList2-Accent5">
    <w:name w:val="Medium List 2 Accent 5"/>
    <w:basedOn w:val="TableNormal"/>
    <w:uiPriority w:val="66"/>
    <w:rsid w:val="00831E48"/>
    <w:rPr>
      <w:rFonts w:asciiTheme="majorHAnsi" w:eastAsiaTheme="majorEastAsia" w:hAnsiTheme="majorHAnsi" w:cstheme="majorBidi"/>
      <w:color w:val="000000" w:themeColor="text1"/>
    </w:rPr>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LightList-Accent5">
    <w:name w:val="Light List Accent 5"/>
    <w:basedOn w:val="TableNormal"/>
    <w:uiPriority w:val="61"/>
    <w:rsid w:val="00831E48"/>
    <w:tblPr>
      <w:tblStyleRowBandSize w:val="1"/>
      <w:tblStyleColBandSize w:val="1"/>
      <w:tblInd w:w="0" w:type="dxa"/>
      <w:tblBorders>
        <w:top w:val="single" w:sz="8" w:space="0" w:color="4BACC6" w:themeColor="accent5"/>
        <w:left w:val="single" w:sz="8" w:space="0" w:color="4BACC6" w:themeColor="accent5"/>
        <w:bottom w:val="single" w:sz="8" w:space="0" w:color="4BACC6" w:themeColor="accent5"/>
        <w:right w:val="single" w:sz="8" w:space="0" w:color="4BACC6" w:themeColor="accent5"/>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customStyle="1" w:styleId="LightGrid-Accent11">
    <w:name w:val="Light Grid - Accent 11"/>
    <w:basedOn w:val="TableNormal"/>
    <w:uiPriority w:val="62"/>
    <w:rsid w:val="00831E48"/>
    <w:tblPr>
      <w:tblStyleRowBandSize w:val="1"/>
      <w:tblStyleColBandSize w:val="1"/>
      <w:tblInd w:w="0" w:type="dxa"/>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CellMar>
        <w:top w:w="0" w:type="dxa"/>
        <w:left w:w="108" w:type="dxa"/>
        <w:bottom w:w="0" w:type="dxa"/>
        <w:right w:w="108" w:type="dxa"/>
      </w:tblCellMar>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character" w:customStyle="1" w:styleId="Heading1Char">
    <w:name w:val="Heading 1 Char"/>
    <w:basedOn w:val="DefaultParagraphFont"/>
    <w:link w:val="Heading1"/>
    <w:rsid w:val="00F400EE"/>
    <w:rPr>
      <w:rFonts w:ascii="Verdana" w:hAnsi="Verdana"/>
      <w:b/>
      <w:color w:val="4F81BD" w:themeColor="accent1"/>
      <w:sz w:val="32"/>
      <w:szCs w:val="24"/>
      <w:lang w:val="en-GB" w:eastAsia="en-US"/>
    </w:rPr>
  </w:style>
  <w:style w:type="paragraph" w:styleId="TOCHeading">
    <w:name w:val="TOC Heading"/>
    <w:basedOn w:val="Heading1"/>
    <w:next w:val="Normal"/>
    <w:uiPriority w:val="39"/>
    <w:semiHidden/>
    <w:unhideWhenUsed/>
    <w:qFormat/>
    <w:rsid w:val="007660CD"/>
    <w:pPr>
      <w:keepLines/>
      <w:pBdr>
        <w:bottom w:val="none" w:sz="0" w:space="0" w:color="auto"/>
      </w:pBdr>
      <w:spacing w:before="480" w:beforeAutospacing="0" w:after="0" w:line="276" w:lineRule="auto"/>
      <w:outlineLvl w:val="9"/>
    </w:pPr>
    <w:rPr>
      <w:rFonts w:asciiTheme="majorHAnsi" w:eastAsiaTheme="majorEastAsia" w:hAnsiTheme="majorHAnsi" w:cstheme="majorBidi"/>
      <w:bCs/>
      <w:color w:val="365F91" w:themeColor="accent1" w:themeShade="BF"/>
      <w:sz w:val="28"/>
      <w:szCs w:val="28"/>
      <w:lang w:val="en-US"/>
    </w:rPr>
  </w:style>
</w:styles>
</file>

<file path=word/webSettings.xml><?xml version="1.0" encoding="utf-8"?>
<w:webSettings xmlns:r="http://schemas.openxmlformats.org/officeDocument/2006/relationships" xmlns:w="http://schemas.openxmlformats.org/wordprocessingml/2006/main">
  <w:divs>
    <w:div w:id="182407351">
      <w:bodyDiv w:val="1"/>
      <w:marLeft w:val="0"/>
      <w:marRight w:val="0"/>
      <w:marTop w:val="0"/>
      <w:marBottom w:val="0"/>
      <w:divBdr>
        <w:top w:val="none" w:sz="0" w:space="0" w:color="auto"/>
        <w:left w:val="none" w:sz="0" w:space="0" w:color="auto"/>
        <w:bottom w:val="none" w:sz="0" w:space="0" w:color="auto"/>
        <w:right w:val="none" w:sz="0" w:space="0" w:color="auto"/>
      </w:divBdr>
    </w:div>
    <w:div w:id="1084956307">
      <w:bodyDiv w:val="1"/>
      <w:marLeft w:val="0"/>
      <w:marRight w:val="0"/>
      <w:marTop w:val="0"/>
      <w:marBottom w:val="0"/>
      <w:divBdr>
        <w:top w:val="none" w:sz="0" w:space="0" w:color="auto"/>
        <w:left w:val="none" w:sz="0" w:space="0" w:color="auto"/>
        <w:bottom w:val="none" w:sz="0" w:space="0" w:color="auto"/>
        <w:right w:val="none" w:sz="0" w:space="0" w:color="auto"/>
      </w:divBdr>
    </w:div>
    <w:div w:id="1131290890">
      <w:bodyDiv w:val="1"/>
      <w:marLeft w:val="0"/>
      <w:marRight w:val="0"/>
      <w:marTop w:val="0"/>
      <w:marBottom w:val="0"/>
      <w:divBdr>
        <w:top w:val="none" w:sz="0" w:space="0" w:color="auto"/>
        <w:left w:val="none" w:sz="0" w:space="0" w:color="auto"/>
        <w:bottom w:val="none" w:sz="0" w:space="0" w:color="auto"/>
        <w:right w:val="none" w:sz="0" w:space="0" w:color="auto"/>
      </w:divBdr>
    </w:div>
    <w:div w:id="1179848756">
      <w:bodyDiv w:val="1"/>
      <w:marLeft w:val="0"/>
      <w:marRight w:val="0"/>
      <w:marTop w:val="0"/>
      <w:marBottom w:val="0"/>
      <w:divBdr>
        <w:top w:val="none" w:sz="0" w:space="0" w:color="auto"/>
        <w:left w:val="none" w:sz="0" w:space="0" w:color="auto"/>
        <w:bottom w:val="none" w:sz="0" w:space="0" w:color="auto"/>
        <w:right w:val="none" w:sz="0" w:space="0" w:color="auto"/>
      </w:divBdr>
    </w:div>
    <w:div w:id="1287471770">
      <w:bodyDiv w:val="1"/>
      <w:marLeft w:val="0"/>
      <w:marRight w:val="0"/>
      <w:marTop w:val="0"/>
      <w:marBottom w:val="0"/>
      <w:divBdr>
        <w:top w:val="none" w:sz="0" w:space="0" w:color="auto"/>
        <w:left w:val="none" w:sz="0" w:space="0" w:color="auto"/>
        <w:bottom w:val="none" w:sz="0" w:space="0" w:color="auto"/>
        <w:right w:val="none" w:sz="0" w:space="0" w:color="auto"/>
      </w:divBdr>
    </w:div>
    <w:div w:id="1324315704">
      <w:bodyDiv w:val="1"/>
      <w:marLeft w:val="0"/>
      <w:marRight w:val="0"/>
      <w:marTop w:val="0"/>
      <w:marBottom w:val="0"/>
      <w:divBdr>
        <w:top w:val="none" w:sz="0" w:space="0" w:color="auto"/>
        <w:left w:val="none" w:sz="0" w:space="0" w:color="auto"/>
        <w:bottom w:val="none" w:sz="0" w:space="0" w:color="auto"/>
        <w:right w:val="none" w:sz="0" w:space="0" w:color="auto"/>
      </w:divBdr>
    </w:div>
    <w:div w:id="1339500559">
      <w:bodyDiv w:val="1"/>
      <w:marLeft w:val="0"/>
      <w:marRight w:val="0"/>
      <w:marTop w:val="0"/>
      <w:marBottom w:val="0"/>
      <w:divBdr>
        <w:top w:val="none" w:sz="0" w:space="0" w:color="auto"/>
        <w:left w:val="none" w:sz="0" w:space="0" w:color="auto"/>
        <w:bottom w:val="none" w:sz="0" w:space="0" w:color="auto"/>
        <w:right w:val="none" w:sz="0" w:space="0" w:color="auto"/>
      </w:divBdr>
    </w:div>
    <w:div w:id="1357124629">
      <w:bodyDiv w:val="1"/>
      <w:marLeft w:val="0"/>
      <w:marRight w:val="0"/>
      <w:marTop w:val="0"/>
      <w:marBottom w:val="0"/>
      <w:divBdr>
        <w:top w:val="none" w:sz="0" w:space="0" w:color="auto"/>
        <w:left w:val="none" w:sz="0" w:space="0" w:color="auto"/>
        <w:bottom w:val="none" w:sz="0" w:space="0" w:color="auto"/>
        <w:right w:val="none" w:sz="0" w:space="0" w:color="auto"/>
      </w:divBdr>
    </w:div>
    <w:div w:id="1902253211">
      <w:bodyDiv w:val="1"/>
      <w:marLeft w:val="0"/>
      <w:marRight w:val="0"/>
      <w:marTop w:val="0"/>
      <w:marBottom w:val="0"/>
      <w:divBdr>
        <w:top w:val="none" w:sz="0" w:space="0" w:color="auto"/>
        <w:left w:val="none" w:sz="0" w:space="0" w:color="auto"/>
        <w:bottom w:val="none" w:sz="0" w:space="0" w:color="auto"/>
        <w:right w:val="none" w:sz="0" w:space="0" w:color="auto"/>
      </w:divBdr>
    </w:div>
    <w:div w:id="210845317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3.png"/><Relationship Id="rId18" Type="http://schemas.openxmlformats.org/officeDocument/2006/relationships/header" Target="header2.xml"/><Relationship Id="rId26" Type="http://schemas.openxmlformats.org/officeDocument/2006/relationships/image" Target="media/image15.png"/><Relationship Id="rId3" Type="http://schemas.openxmlformats.org/officeDocument/2006/relationships/numbering" Target="numbering.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9.png"/><Relationship Id="rId29" Type="http://schemas.openxmlformats.org/officeDocument/2006/relationships/header" Target="head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oter" Target="footer1.xml"/><Relationship Id="rId24" Type="http://schemas.openxmlformats.org/officeDocument/2006/relationships/image" Target="media/image13.png"/><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image" Target="media/image12.png"/><Relationship Id="rId28" Type="http://schemas.openxmlformats.org/officeDocument/2006/relationships/image" Target="media/image17.png"/><Relationship Id="rId10" Type="http://schemas.openxmlformats.org/officeDocument/2006/relationships/header" Target="header1.xml"/><Relationship Id="rId19" Type="http://schemas.openxmlformats.org/officeDocument/2006/relationships/image" Target="media/image8.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outs:outSpaceData xmlns:outs="http://schemas.microsoft.com/office/2009/outspace/metadata">
  <outs:relatedDates>
    <outs:relatedDate>
      <outs:type>3</outs:type>
      <outs:displayName>Last Modified</outs:displayName>
      <outs:dateTime>2009-07-20T07:59:00Z</outs:dateTime>
      <outs:isPinned>true</outs:isPinned>
    </outs:relatedDate>
    <outs:relatedDate>
      <outs:type>2</outs:type>
      <outs:displayName>Created</outs:displayName>
      <outs:dateTime>2009-07-15T09:37:00Z</outs:dateTime>
      <outs:isPinned>true</outs:isPinned>
    </outs:relatedDate>
    <outs:relatedDate>
      <outs:type>4</outs:type>
      <outs:displayName>Last Printed</outs:displayName>
      <outs:dateTime>2009-06-29T02:31:00Z</outs:dateTime>
      <outs:isPinned>true</outs:isPinned>
    </outs:relatedDate>
  </outs:relatedDates>
  <outs:relatedDocuments>
    <outs:relatedDocument>
      <outs:type>2</outs:type>
      <outs:displayName>Other documents in current folder</outs:displayName>
      <outs:uri/>
      <outs:isPinned>true</outs:isPinned>
    </outs:relatedDocument>
  </outs:relatedDocuments>
  <outs:relatedPeople>
    <outs:relatedPeopleItem>
      <outs:category>Author</outs:category>
      <outs:people>
        <outs:relatedPerson>
          <outs:displayName>anhlinh.nguyen</outs:displayName>
          <outs:accountName/>
        </outs:relatedPerson>
      </outs:people>
      <outs:source>0</outs:source>
      <outs:isPinned>true</outs:isPinned>
    </outs:relatedPeopleItem>
    <outs:relatedPeopleItem>
      <outs:category>Last modified by</outs:category>
      <outs:people>
        <outs:relatedPerson>
          <outs:displayName>Mai Thanh Luan</outs:displayName>
          <outs:accountName/>
        </outs:relatedPerson>
      </outs:people>
      <outs:source>0</outs:source>
      <outs:isPinned>true</outs:isPinned>
    </outs:relatedPeopleItem>
    <outs:relatedPeopleItem>
      <outs:category>Manager</outs:category>
      <outs:people/>
      <outs:source>0</outs:source>
      <outs:isPinned>false</outs:isPinned>
    </outs:relatedPeopleItem>
  </outs:relatedPeople>
  <propertyMetadataList xmlns="http://schemas.microsoft.com/office/2009/outspace/metadata">
    <propertyMetadata>
      <type>0</type>
      <propertyId>2228224</propertyId>
      <propertyName/>
      <isPinned>true</isPinned>
    </propertyMetadata>
    <propertyMetadata>
      <type>0</type>
      <propertyId>589824</propertyId>
      <propertyName/>
      <isPinned>true</isPinned>
    </propertyMetadata>
    <propertyMetadata>
      <type>0</type>
      <propertyId>589825</propertyId>
      <propertyName/>
      <isPinned>true</isPinned>
    </propertyMetadata>
    <propertyMetadata>
      <type>0</type>
      <propertyId>786432</propertyId>
      <propertyName/>
      <isPinned>true</isPinned>
    </propertyMetadata>
    <propertyMetadata>
      <type>0</type>
      <propertyId>14</propertyId>
      <propertyName/>
      <isPinned>true</isPinned>
    </propertyMetadata>
    <propertyMetadata>
      <type>0</type>
      <propertyId>8</propertyId>
      <propertyName/>
      <isPinned>true</isPinned>
    </propertyMetadata>
    <propertyMetadata>
      <type>0</type>
      <propertyId>6</propertyId>
      <propertyName/>
      <isPinned>true</isPinned>
    </propertyMetadata>
    <propertyMetadata>
      <type>0</type>
      <propertyId>655365</propertyId>
      <propertyName/>
      <isPinned>false</isPinned>
    </propertyMetadata>
    <propertyMetadata>
      <type>0</type>
      <propertyId>1</propertyId>
      <propertyName/>
      <isPinned>false</isPinned>
    </propertyMetadata>
    <propertyMetadata>
      <type>0</type>
      <propertyId>0</propertyId>
      <propertyName/>
      <isPinned>false</isPinned>
    </propertyMetadata>
    <propertyMetadata>
      <type>0</type>
      <propertyId>13</propertyId>
      <propertyName/>
      <isPinned>false</isPinned>
    </propertyMetadata>
    <propertyMetadata>
      <type>0</type>
      <propertyId>1179653</propertyId>
      <propertyName/>
      <isPinned>false</isPinned>
    </propertyMetadata>
    <propertyMetadata>
      <type>0</type>
      <propertyId>22</propertyId>
      <propertyName/>
      <isPinned>false</isPinned>
    </propertyMetadata>
  </propertyMetadataList>
  <outs:corruptMetadataWasLost/>
</outs:outSpaceData>
</file>

<file path=customXml/item2.xml><?xml version="1.0" encoding="utf-8"?>
<b:Sources xmlns:b="http://schemas.openxmlformats.org/officeDocument/2006/bibliography" xmlns="http://schemas.openxmlformats.org/officeDocument/2006/bibliography" SelectedStyle="" StyleName=""/>
</file>

<file path=customXml/itemProps1.xml><?xml version="1.0" encoding="utf-8"?>
<ds:datastoreItem xmlns:ds="http://schemas.openxmlformats.org/officeDocument/2006/customXml" ds:itemID="{8038D633-F026-4F38-B750-425E1071DD50}">
  <ds:schemaRefs>
    <ds:schemaRef ds:uri="http://schemas.microsoft.com/office/2009/outspace/metadata"/>
  </ds:schemaRefs>
</ds:datastoreItem>
</file>

<file path=customXml/itemProps2.xml><?xml version="1.0" encoding="utf-8"?>
<ds:datastoreItem xmlns:ds="http://schemas.openxmlformats.org/officeDocument/2006/customXml" ds:itemID="{21DBB741-8A77-44D9-8AE0-82E2C12A67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1813</TotalTime>
  <Pages>31</Pages>
  <Words>3681</Words>
  <Characters>20986</Characters>
  <Application>Microsoft Office Word</Application>
  <DocSecurity>0</DocSecurity>
  <Lines>174</Lines>
  <Paragraphs>49</Paragraphs>
  <ScaleCrop>false</ScaleCrop>
  <HeadingPairs>
    <vt:vector size="2" baseType="variant">
      <vt:variant>
        <vt:lpstr>Title</vt:lpstr>
      </vt:variant>
      <vt:variant>
        <vt:i4>1</vt:i4>
      </vt:variant>
    </vt:vector>
  </HeadingPairs>
  <TitlesOfParts>
    <vt:vector size="1" baseType="lpstr">
      <vt:lpstr/>
    </vt:vector>
  </TitlesOfParts>
  <Company>Pyramid Consulting Vietnam</Company>
  <LinksUpToDate>false</LinksUpToDate>
  <CharactersWithSpaces>24618</CharactersWithSpaces>
  <SharedDoc>false</SharedDoc>
  <HLinks>
    <vt:vector size="624" baseType="variant">
      <vt:variant>
        <vt:i4>4456449</vt:i4>
      </vt:variant>
      <vt:variant>
        <vt:i4>600</vt:i4>
      </vt:variant>
      <vt:variant>
        <vt:i4>0</vt:i4>
      </vt:variant>
      <vt:variant>
        <vt:i4>5</vt:i4>
      </vt:variant>
      <vt:variant>
        <vt:lpwstr>http://en.wikipedia.org/wiki/Search_engine_optimization</vt:lpwstr>
      </vt:variant>
      <vt:variant>
        <vt:lpwstr/>
      </vt:variant>
      <vt:variant>
        <vt:i4>4915279</vt:i4>
      </vt:variant>
      <vt:variant>
        <vt:i4>597</vt:i4>
      </vt:variant>
      <vt:variant>
        <vt:i4>0</vt:i4>
      </vt:variant>
      <vt:variant>
        <vt:i4>5</vt:i4>
      </vt:variant>
      <vt:variant>
        <vt:lpwstr>http://www.apple.com/sitemap/</vt:lpwstr>
      </vt:variant>
      <vt:variant>
        <vt:lpwstr/>
      </vt:variant>
      <vt:variant>
        <vt:i4>786438</vt:i4>
      </vt:variant>
      <vt:variant>
        <vt:i4>594</vt:i4>
      </vt:variant>
      <vt:variant>
        <vt:i4>0</vt:i4>
      </vt:variant>
      <vt:variant>
        <vt:i4>5</vt:i4>
      </vt:variant>
      <vt:variant>
        <vt:lpwstr>http://www.bbc.co.uk/</vt:lpwstr>
      </vt:variant>
      <vt:variant>
        <vt:lpwstr/>
      </vt:variant>
      <vt:variant>
        <vt:i4>458817</vt:i4>
      </vt:variant>
      <vt:variant>
        <vt:i4>591</vt:i4>
      </vt:variant>
      <vt:variant>
        <vt:i4>0</vt:i4>
      </vt:variant>
      <vt:variant>
        <vt:i4>5</vt:i4>
      </vt:variant>
      <vt:variant>
        <vt:lpwstr>http://www.yourdomain.com/sitemap.xml</vt:lpwstr>
      </vt:variant>
      <vt:variant>
        <vt:lpwstr/>
      </vt:variant>
      <vt:variant>
        <vt:i4>1769479</vt:i4>
      </vt:variant>
      <vt:variant>
        <vt:i4>588</vt:i4>
      </vt:variant>
      <vt:variant>
        <vt:i4>0</vt:i4>
      </vt:variant>
      <vt:variant>
        <vt:i4>5</vt:i4>
      </vt:variant>
      <vt:variant>
        <vt:lpwstr>http://en.wikipedia.org/wiki/Ask.com</vt:lpwstr>
      </vt:variant>
      <vt:variant>
        <vt:lpwstr/>
      </vt:variant>
      <vt:variant>
        <vt:i4>6357051</vt:i4>
      </vt:variant>
      <vt:variant>
        <vt:i4>585</vt:i4>
      </vt:variant>
      <vt:variant>
        <vt:i4>0</vt:i4>
      </vt:variant>
      <vt:variant>
        <vt:i4>5</vt:i4>
      </vt:variant>
      <vt:variant>
        <vt:lpwstr>http://en.wikipedia.org/wiki/Yahoo</vt:lpwstr>
      </vt:variant>
      <vt:variant>
        <vt:lpwstr/>
      </vt:variant>
      <vt:variant>
        <vt:i4>1835078</vt:i4>
      </vt:variant>
      <vt:variant>
        <vt:i4>582</vt:i4>
      </vt:variant>
      <vt:variant>
        <vt:i4>0</vt:i4>
      </vt:variant>
      <vt:variant>
        <vt:i4>5</vt:i4>
      </vt:variant>
      <vt:variant>
        <vt:lpwstr>http://en.wikipedia.org/wiki/MSN</vt:lpwstr>
      </vt:variant>
      <vt:variant>
        <vt:lpwstr/>
      </vt:variant>
      <vt:variant>
        <vt:i4>8060989</vt:i4>
      </vt:variant>
      <vt:variant>
        <vt:i4>579</vt:i4>
      </vt:variant>
      <vt:variant>
        <vt:i4>0</vt:i4>
      </vt:variant>
      <vt:variant>
        <vt:i4>5</vt:i4>
      </vt:variant>
      <vt:variant>
        <vt:lpwstr>http://en.wikipedia.org/wiki/Google</vt:lpwstr>
      </vt:variant>
      <vt:variant>
        <vt:lpwstr/>
      </vt:variant>
      <vt:variant>
        <vt:i4>1441903</vt:i4>
      </vt:variant>
      <vt:variant>
        <vt:i4>576</vt:i4>
      </vt:variant>
      <vt:variant>
        <vt:i4>0</vt:i4>
      </vt:variant>
      <vt:variant>
        <vt:i4>5</vt:i4>
      </vt:variant>
      <vt:variant>
        <vt:lpwstr>http://en.wikipedia.org/wiki/Web_crawler</vt:lpwstr>
      </vt:variant>
      <vt:variant>
        <vt:lpwstr/>
      </vt:variant>
      <vt:variant>
        <vt:i4>92</vt:i4>
      </vt:variant>
      <vt:variant>
        <vt:i4>573</vt:i4>
      </vt:variant>
      <vt:variant>
        <vt:i4>0</vt:i4>
      </vt:variant>
      <vt:variant>
        <vt:i4>5</vt:i4>
      </vt:variant>
      <vt:variant>
        <vt:lpwstr>http://www.sitemappro.com/examples/example2.html</vt:lpwstr>
      </vt:variant>
      <vt:variant>
        <vt:lpwstr/>
      </vt:variant>
      <vt:variant>
        <vt:i4>1507377</vt:i4>
      </vt:variant>
      <vt:variant>
        <vt:i4>560</vt:i4>
      </vt:variant>
      <vt:variant>
        <vt:i4>0</vt:i4>
      </vt:variant>
      <vt:variant>
        <vt:i4>5</vt:i4>
      </vt:variant>
      <vt:variant>
        <vt:lpwstr/>
      </vt:variant>
      <vt:variant>
        <vt:lpwstr>_Toc234036454</vt:lpwstr>
      </vt:variant>
      <vt:variant>
        <vt:i4>1507377</vt:i4>
      </vt:variant>
      <vt:variant>
        <vt:i4>554</vt:i4>
      </vt:variant>
      <vt:variant>
        <vt:i4>0</vt:i4>
      </vt:variant>
      <vt:variant>
        <vt:i4>5</vt:i4>
      </vt:variant>
      <vt:variant>
        <vt:lpwstr/>
      </vt:variant>
      <vt:variant>
        <vt:lpwstr>_Toc234036453</vt:lpwstr>
      </vt:variant>
      <vt:variant>
        <vt:i4>1507377</vt:i4>
      </vt:variant>
      <vt:variant>
        <vt:i4>548</vt:i4>
      </vt:variant>
      <vt:variant>
        <vt:i4>0</vt:i4>
      </vt:variant>
      <vt:variant>
        <vt:i4>5</vt:i4>
      </vt:variant>
      <vt:variant>
        <vt:lpwstr/>
      </vt:variant>
      <vt:variant>
        <vt:lpwstr>_Toc234036452</vt:lpwstr>
      </vt:variant>
      <vt:variant>
        <vt:i4>1507377</vt:i4>
      </vt:variant>
      <vt:variant>
        <vt:i4>542</vt:i4>
      </vt:variant>
      <vt:variant>
        <vt:i4>0</vt:i4>
      </vt:variant>
      <vt:variant>
        <vt:i4>5</vt:i4>
      </vt:variant>
      <vt:variant>
        <vt:lpwstr/>
      </vt:variant>
      <vt:variant>
        <vt:lpwstr>_Toc234036451</vt:lpwstr>
      </vt:variant>
      <vt:variant>
        <vt:i4>1507377</vt:i4>
      </vt:variant>
      <vt:variant>
        <vt:i4>536</vt:i4>
      </vt:variant>
      <vt:variant>
        <vt:i4>0</vt:i4>
      </vt:variant>
      <vt:variant>
        <vt:i4>5</vt:i4>
      </vt:variant>
      <vt:variant>
        <vt:lpwstr/>
      </vt:variant>
      <vt:variant>
        <vt:lpwstr>_Toc234036450</vt:lpwstr>
      </vt:variant>
      <vt:variant>
        <vt:i4>1441841</vt:i4>
      </vt:variant>
      <vt:variant>
        <vt:i4>530</vt:i4>
      </vt:variant>
      <vt:variant>
        <vt:i4>0</vt:i4>
      </vt:variant>
      <vt:variant>
        <vt:i4>5</vt:i4>
      </vt:variant>
      <vt:variant>
        <vt:lpwstr/>
      </vt:variant>
      <vt:variant>
        <vt:lpwstr>_Toc234036449</vt:lpwstr>
      </vt:variant>
      <vt:variant>
        <vt:i4>1441841</vt:i4>
      </vt:variant>
      <vt:variant>
        <vt:i4>524</vt:i4>
      </vt:variant>
      <vt:variant>
        <vt:i4>0</vt:i4>
      </vt:variant>
      <vt:variant>
        <vt:i4>5</vt:i4>
      </vt:variant>
      <vt:variant>
        <vt:lpwstr/>
      </vt:variant>
      <vt:variant>
        <vt:lpwstr>_Toc234036448</vt:lpwstr>
      </vt:variant>
      <vt:variant>
        <vt:i4>1441841</vt:i4>
      </vt:variant>
      <vt:variant>
        <vt:i4>518</vt:i4>
      </vt:variant>
      <vt:variant>
        <vt:i4>0</vt:i4>
      </vt:variant>
      <vt:variant>
        <vt:i4>5</vt:i4>
      </vt:variant>
      <vt:variant>
        <vt:lpwstr/>
      </vt:variant>
      <vt:variant>
        <vt:lpwstr>_Toc234036447</vt:lpwstr>
      </vt:variant>
      <vt:variant>
        <vt:i4>1441841</vt:i4>
      </vt:variant>
      <vt:variant>
        <vt:i4>512</vt:i4>
      </vt:variant>
      <vt:variant>
        <vt:i4>0</vt:i4>
      </vt:variant>
      <vt:variant>
        <vt:i4>5</vt:i4>
      </vt:variant>
      <vt:variant>
        <vt:lpwstr/>
      </vt:variant>
      <vt:variant>
        <vt:lpwstr>_Toc234036446</vt:lpwstr>
      </vt:variant>
      <vt:variant>
        <vt:i4>1441841</vt:i4>
      </vt:variant>
      <vt:variant>
        <vt:i4>506</vt:i4>
      </vt:variant>
      <vt:variant>
        <vt:i4>0</vt:i4>
      </vt:variant>
      <vt:variant>
        <vt:i4>5</vt:i4>
      </vt:variant>
      <vt:variant>
        <vt:lpwstr/>
      </vt:variant>
      <vt:variant>
        <vt:lpwstr>_Toc234036445</vt:lpwstr>
      </vt:variant>
      <vt:variant>
        <vt:i4>1441841</vt:i4>
      </vt:variant>
      <vt:variant>
        <vt:i4>500</vt:i4>
      </vt:variant>
      <vt:variant>
        <vt:i4>0</vt:i4>
      </vt:variant>
      <vt:variant>
        <vt:i4>5</vt:i4>
      </vt:variant>
      <vt:variant>
        <vt:lpwstr/>
      </vt:variant>
      <vt:variant>
        <vt:lpwstr>_Toc234036444</vt:lpwstr>
      </vt:variant>
      <vt:variant>
        <vt:i4>1441841</vt:i4>
      </vt:variant>
      <vt:variant>
        <vt:i4>494</vt:i4>
      </vt:variant>
      <vt:variant>
        <vt:i4>0</vt:i4>
      </vt:variant>
      <vt:variant>
        <vt:i4>5</vt:i4>
      </vt:variant>
      <vt:variant>
        <vt:lpwstr/>
      </vt:variant>
      <vt:variant>
        <vt:lpwstr>_Toc234036443</vt:lpwstr>
      </vt:variant>
      <vt:variant>
        <vt:i4>1441841</vt:i4>
      </vt:variant>
      <vt:variant>
        <vt:i4>488</vt:i4>
      </vt:variant>
      <vt:variant>
        <vt:i4>0</vt:i4>
      </vt:variant>
      <vt:variant>
        <vt:i4>5</vt:i4>
      </vt:variant>
      <vt:variant>
        <vt:lpwstr/>
      </vt:variant>
      <vt:variant>
        <vt:lpwstr>_Toc234036442</vt:lpwstr>
      </vt:variant>
      <vt:variant>
        <vt:i4>1441841</vt:i4>
      </vt:variant>
      <vt:variant>
        <vt:i4>482</vt:i4>
      </vt:variant>
      <vt:variant>
        <vt:i4>0</vt:i4>
      </vt:variant>
      <vt:variant>
        <vt:i4>5</vt:i4>
      </vt:variant>
      <vt:variant>
        <vt:lpwstr/>
      </vt:variant>
      <vt:variant>
        <vt:lpwstr>_Toc234036441</vt:lpwstr>
      </vt:variant>
      <vt:variant>
        <vt:i4>1441841</vt:i4>
      </vt:variant>
      <vt:variant>
        <vt:i4>476</vt:i4>
      </vt:variant>
      <vt:variant>
        <vt:i4>0</vt:i4>
      </vt:variant>
      <vt:variant>
        <vt:i4>5</vt:i4>
      </vt:variant>
      <vt:variant>
        <vt:lpwstr/>
      </vt:variant>
      <vt:variant>
        <vt:lpwstr>_Toc234036440</vt:lpwstr>
      </vt:variant>
      <vt:variant>
        <vt:i4>1114161</vt:i4>
      </vt:variant>
      <vt:variant>
        <vt:i4>470</vt:i4>
      </vt:variant>
      <vt:variant>
        <vt:i4>0</vt:i4>
      </vt:variant>
      <vt:variant>
        <vt:i4>5</vt:i4>
      </vt:variant>
      <vt:variant>
        <vt:lpwstr/>
      </vt:variant>
      <vt:variant>
        <vt:lpwstr>_Toc234036439</vt:lpwstr>
      </vt:variant>
      <vt:variant>
        <vt:i4>1114161</vt:i4>
      </vt:variant>
      <vt:variant>
        <vt:i4>464</vt:i4>
      </vt:variant>
      <vt:variant>
        <vt:i4>0</vt:i4>
      </vt:variant>
      <vt:variant>
        <vt:i4>5</vt:i4>
      </vt:variant>
      <vt:variant>
        <vt:lpwstr/>
      </vt:variant>
      <vt:variant>
        <vt:lpwstr>_Toc234036438</vt:lpwstr>
      </vt:variant>
      <vt:variant>
        <vt:i4>1114161</vt:i4>
      </vt:variant>
      <vt:variant>
        <vt:i4>458</vt:i4>
      </vt:variant>
      <vt:variant>
        <vt:i4>0</vt:i4>
      </vt:variant>
      <vt:variant>
        <vt:i4>5</vt:i4>
      </vt:variant>
      <vt:variant>
        <vt:lpwstr/>
      </vt:variant>
      <vt:variant>
        <vt:lpwstr>_Toc234036437</vt:lpwstr>
      </vt:variant>
      <vt:variant>
        <vt:i4>1114161</vt:i4>
      </vt:variant>
      <vt:variant>
        <vt:i4>452</vt:i4>
      </vt:variant>
      <vt:variant>
        <vt:i4>0</vt:i4>
      </vt:variant>
      <vt:variant>
        <vt:i4>5</vt:i4>
      </vt:variant>
      <vt:variant>
        <vt:lpwstr/>
      </vt:variant>
      <vt:variant>
        <vt:lpwstr>_Toc234036436</vt:lpwstr>
      </vt:variant>
      <vt:variant>
        <vt:i4>1114161</vt:i4>
      </vt:variant>
      <vt:variant>
        <vt:i4>446</vt:i4>
      </vt:variant>
      <vt:variant>
        <vt:i4>0</vt:i4>
      </vt:variant>
      <vt:variant>
        <vt:i4>5</vt:i4>
      </vt:variant>
      <vt:variant>
        <vt:lpwstr/>
      </vt:variant>
      <vt:variant>
        <vt:lpwstr>_Toc234036435</vt:lpwstr>
      </vt:variant>
      <vt:variant>
        <vt:i4>1114161</vt:i4>
      </vt:variant>
      <vt:variant>
        <vt:i4>440</vt:i4>
      </vt:variant>
      <vt:variant>
        <vt:i4>0</vt:i4>
      </vt:variant>
      <vt:variant>
        <vt:i4>5</vt:i4>
      </vt:variant>
      <vt:variant>
        <vt:lpwstr/>
      </vt:variant>
      <vt:variant>
        <vt:lpwstr>_Toc234036434</vt:lpwstr>
      </vt:variant>
      <vt:variant>
        <vt:i4>1114161</vt:i4>
      </vt:variant>
      <vt:variant>
        <vt:i4>434</vt:i4>
      </vt:variant>
      <vt:variant>
        <vt:i4>0</vt:i4>
      </vt:variant>
      <vt:variant>
        <vt:i4>5</vt:i4>
      </vt:variant>
      <vt:variant>
        <vt:lpwstr/>
      </vt:variant>
      <vt:variant>
        <vt:lpwstr>_Toc234036433</vt:lpwstr>
      </vt:variant>
      <vt:variant>
        <vt:i4>1114161</vt:i4>
      </vt:variant>
      <vt:variant>
        <vt:i4>428</vt:i4>
      </vt:variant>
      <vt:variant>
        <vt:i4>0</vt:i4>
      </vt:variant>
      <vt:variant>
        <vt:i4>5</vt:i4>
      </vt:variant>
      <vt:variant>
        <vt:lpwstr/>
      </vt:variant>
      <vt:variant>
        <vt:lpwstr>_Toc234036432</vt:lpwstr>
      </vt:variant>
      <vt:variant>
        <vt:i4>1114161</vt:i4>
      </vt:variant>
      <vt:variant>
        <vt:i4>422</vt:i4>
      </vt:variant>
      <vt:variant>
        <vt:i4>0</vt:i4>
      </vt:variant>
      <vt:variant>
        <vt:i4>5</vt:i4>
      </vt:variant>
      <vt:variant>
        <vt:lpwstr/>
      </vt:variant>
      <vt:variant>
        <vt:lpwstr>_Toc234036431</vt:lpwstr>
      </vt:variant>
      <vt:variant>
        <vt:i4>1114161</vt:i4>
      </vt:variant>
      <vt:variant>
        <vt:i4>416</vt:i4>
      </vt:variant>
      <vt:variant>
        <vt:i4>0</vt:i4>
      </vt:variant>
      <vt:variant>
        <vt:i4>5</vt:i4>
      </vt:variant>
      <vt:variant>
        <vt:lpwstr/>
      </vt:variant>
      <vt:variant>
        <vt:lpwstr>_Toc234036430</vt:lpwstr>
      </vt:variant>
      <vt:variant>
        <vt:i4>1048625</vt:i4>
      </vt:variant>
      <vt:variant>
        <vt:i4>410</vt:i4>
      </vt:variant>
      <vt:variant>
        <vt:i4>0</vt:i4>
      </vt:variant>
      <vt:variant>
        <vt:i4>5</vt:i4>
      </vt:variant>
      <vt:variant>
        <vt:lpwstr/>
      </vt:variant>
      <vt:variant>
        <vt:lpwstr>_Toc234036429</vt:lpwstr>
      </vt:variant>
      <vt:variant>
        <vt:i4>1048625</vt:i4>
      </vt:variant>
      <vt:variant>
        <vt:i4>404</vt:i4>
      </vt:variant>
      <vt:variant>
        <vt:i4>0</vt:i4>
      </vt:variant>
      <vt:variant>
        <vt:i4>5</vt:i4>
      </vt:variant>
      <vt:variant>
        <vt:lpwstr/>
      </vt:variant>
      <vt:variant>
        <vt:lpwstr>_Toc234036428</vt:lpwstr>
      </vt:variant>
      <vt:variant>
        <vt:i4>1048625</vt:i4>
      </vt:variant>
      <vt:variant>
        <vt:i4>398</vt:i4>
      </vt:variant>
      <vt:variant>
        <vt:i4>0</vt:i4>
      </vt:variant>
      <vt:variant>
        <vt:i4>5</vt:i4>
      </vt:variant>
      <vt:variant>
        <vt:lpwstr/>
      </vt:variant>
      <vt:variant>
        <vt:lpwstr>_Toc234036427</vt:lpwstr>
      </vt:variant>
      <vt:variant>
        <vt:i4>1048625</vt:i4>
      </vt:variant>
      <vt:variant>
        <vt:i4>392</vt:i4>
      </vt:variant>
      <vt:variant>
        <vt:i4>0</vt:i4>
      </vt:variant>
      <vt:variant>
        <vt:i4>5</vt:i4>
      </vt:variant>
      <vt:variant>
        <vt:lpwstr/>
      </vt:variant>
      <vt:variant>
        <vt:lpwstr>_Toc234036426</vt:lpwstr>
      </vt:variant>
      <vt:variant>
        <vt:i4>1048625</vt:i4>
      </vt:variant>
      <vt:variant>
        <vt:i4>386</vt:i4>
      </vt:variant>
      <vt:variant>
        <vt:i4>0</vt:i4>
      </vt:variant>
      <vt:variant>
        <vt:i4>5</vt:i4>
      </vt:variant>
      <vt:variant>
        <vt:lpwstr/>
      </vt:variant>
      <vt:variant>
        <vt:lpwstr>_Toc234036425</vt:lpwstr>
      </vt:variant>
      <vt:variant>
        <vt:i4>1048625</vt:i4>
      </vt:variant>
      <vt:variant>
        <vt:i4>380</vt:i4>
      </vt:variant>
      <vt:variant>
        <vt:i4>0</vt:i4>
      </vt:variant>
      <vt:variant>
        <vt:i4>5</vt:i4>
      </vt:variant>
      <vt:variant>
        <vt:lpwstr/>
      </vt:variant>
      <vt:variant>
        <vt:lpwstr>_Toc234036424</vt:lpwstr>
      </vt:variant>
      <vt:variant>
        <vt:i4>1048625</vt:i4>
      </vt:variant>
      <vt:variant>
        <vt:i4>374</vt:i4>
      </vt:variant>
      <vt:variant>
        <vt:i4>0</vt:i4>
      </vt:variant>
      <vt:variant>
        <vt:i4>5</vt:i4>
      </vt:variant>
      <vt:variant>
        <vt:lpwstr/>
      </vt:variant>
      <vt:variant>
        <vt:lpwstr>_Toc234036423</vt:lpwstr>
      </vt:variant>
      <vt:variant>
        <vt:i4>1048625</vt:i4>
      </vt:variant>
      <vt:variant>
        <vt:i4>368</vt:i4>
      </vt:variant>
      <vt:variant>
        <vt:i4>0</vt:i4>
      </vt:variant>
      <vt:variant>
        <vt:i4>5</vt:i4>
      </vt:variant>
      <vt:variant>
        <vt:lpwstr/>
      </vt:variant>
      <vt:variant>
        <vt:lpwstr>_Toc234036422</vt:lpwstr>
      </vt:variant>
      <vt:variant>
        <vt:i4>1048625</vt:i4>
      </vt:variant>
      <vt:variant>
        <vt:i4>362</vt:i4>
      </vt:variant>
      <vt:variant>
        <vt:i4>0</vt:i4>
      </vt:variant>
      <vt:variant>
        <vt:i4>5</vt:i4>
      </vt:variant>
      <vt:variant>
        <vt:lpwstr/>
      </vt:variant>
      <vt:variant>
        <vt:lpwstr>_Toc234036421</vt:lpwstr>
      </vt:variant>
      <vt:variant>
        <vt:i4>1048625</vt:i4>
      </vt:variant>
      <vt:variant>
        <vt:i4>356</vt:i4>
      </vt:variant>
      <vt:variant>
        <vt:i4>0</vt:i4>
      </vt:variant>
      <vt:variant>
        <vt:i4>5</vt:i4>
      </vt:variant>
      <vt:variant>
        <vt:lpwstr/>
      </vt:variant>
      <vt:variant>
        <vt:lpwstr>_Toc234036420</vt:lpwstr>
      </vt:variant>
      <vt:variant>
        <vt:i4>1245233</vt:i4>
      </vt:variant>
      <vt:variant>
        <vt:i4>350</vt:i4>
      </vt:variant>
      <vt:variant>
        <vt:i4>0</vt:i4>
      </vt:variant>
      <vt:variant>
        <vt:i4>5</vt:i4>
      </vt:variant>
      <vt:variant>
        <vt:lpwstr/>
      </vt:variant>
      <vt:variant>
        <vt:lpwstr>_Toc234036419</vt:lpwstr>
      </vt:variant>
      <vt:variant>
        <vt:i4>1245233</vt:i4>
      </vt:variant>
      <vt:variant>
        <vt:i4>344</vt:i4>
      </vt:variant>
      <vt:variant>
        <vt:i4>0</vt:i4>
      </vt:variant>
      <vt:variant>
        <vt:i4>5</vt:i4>
      </vt:variant>
      <vt:variant>
        <vt:lpwstr/>
      </vt:variant>
      <vt:variant>
        <vt:lpwstr>_Toc234036418</vt:lpwstr>
      </vt:variant>
      <vt:variant>
        <vt:i4>1245233</vt:i4>
      </vt:variant>
      <vt:variant>
        <vt:i4>338</vt:i4>
      </vt:variant>
      <vt:variant>
        <vt:i4>0</vt:i4>
      </vt:variant>
      <vt:variant>
        <vt:i4>5</vt:i4>
      </vt:variant>
      <vt:variant>
        <vt:lpwstr/>
      </vt:variant>
      <vt:variant>
        <vt:lpwstr>_Toc234036417</vt:lpwstr>
      </vt:variant>
      <vt:variant>
        <vt:i4>1245233</vt:i4>
      </vt:variant>
      <vt:variant>
        <vt:i4>332</vt:i4>
      </vt:variant>
      <vt:variant>
        <vt:i4>0</vt:i4>
      </vt:variant>
      <vt:variant>
        <vt:i4>5</vt:i4>
      </vt:variant>
      <vt:variant>
        <vt:lpwstr/>
      </vt:variant>
      <vt:variant>
        <vt:lpwstr>_Toc234036416</vt:lpwstr>
      </vt:variant>
      <vt:variant>
        <vt:i4>1245233</vt:i4>
      </vt:variant>
      <vt:variant>
        <vt:i4>326</vt:i4>
      </vt:variant>
      <vt:variant>
        <vt:i4>0</vt:i4>
      </vt:variant>
      <vt:variant>
        <vt:i4>5</vt:i4>
      </vt:variant>
      <vt:variant>
        <vt:lpwstr/>
      </vt:variant>
      <vt:variant>
        <vt:lpwstr>_Toc234036415</vt:lpwstr>
      </vt:variant>
      <vt:variant>
        <vt:i4>1245233</vt:i4>
      </vt:variant>
      <vt:variant>
        <vt:i4>320</vt:i4>
      </vt:variant>
      <vt:variant>
        <vt:i4>0</vt:i4>
      </vt:variant>
      <vt:variant>
        <vt:i4>5</vt:i4>
      </vt:variant>
      <vt:variant>
        <vt:lpwstr/>
      </vt:variant>
      <vt:variant>
        <vt:lpwstr>_Toc234036414</vt:lpwstr>
      </vt:variant>
      <vt:variant>
        <vt:i4>1245233</vt:i4>
      </vt:variant>
      <vt:variant>
        <vt:i4>314</vt:i4>
      </vt:variant>
      <vt:variant>
        <vt:i4>0</vt:i4>
      </vt:variant>
      <vt:variant>
        <vt:i4>5</vt:i4>
      </vt:variant>
      <vt:variant>
        <vt:lpwstr/>
      </vt:variant>
      <vt:variant>
        <vt:lpwstr>_Toc234036413</vt:lpwstr>
      </vt:variant>
      <vt:variant>
        <vt:i4>1245233</vt:i4>
      </vt:variant>
      <vt:variant>
        <vt:i4>308</vt:i4>
      </vt:variant>
      <vt:variant>
        <vt:i4>0</vt:i4>
      </vt:variant>
      <vt:variant>
        <vt:i4>5</vt:i4>
      </vt:variant>
      <vt:variant>
        <vt:lpwstr/>
      </vt:variant>
      <vt:variant>
        <vt:lpwstr>_Toc234036412</vt:lpwstr>
      </vt:variant>
      <vt:variant>
        <vt:i4>1245233</vt:i4>
      </vt:variant>
      <vt:variant>
        <vt:i4>302</vt:i4>
      </vt:variant>
      <vt:variant>
        <vt:i4>0</vt:i4>
      </vt:variant>
      <vt:variant>
        <vt:i4>5</vt:i4>
      </vt:variant>
      <vt:variant>
        <vt:lpwstr/>
      </vt:variant>
      <vt:variant>
        <vt:lpwstr>_Toc234036411</vt:lpwstr>
      </vt:variant>
      <vt:variant>
        <vt:i4>1245233</vt:i4>
      </vt:variant>
      <vt:variant>
        <vt:i4>296</vt:i4>
      </vt:variant>
      <vt:variant>
        <vt:i4>0</vt:i4>
      </vt:variant>
      <vt:variant>
        <vt:i4>5</vt:i4>
      </vt:variant>
      <vt:variant>
        <vt:lpwstr/>
      </vt:variant>
      <vt:variant>
        <vt:lpwstr>_Toc234036410</vt:lpwstr>
      </vt:variant>
      <vt:variant>
        <vt:i4>1179697</vt:i4>
      </vt:variant>
      <vt:variant>
        <vt:i4>290</vt:i4>
      </vt:variant>
      <vt:variant>
        <vt:i4>0</vt:i4>
      </vt:variant>
      <vt:variant>
        <vt:i4>5</vt:i4>
      </vt:variant>
      <vt:variant>
        <vt:lpwstr/>
      </vt:variant>
      <vt:variant>
        <vt:lpwstr>_Toc234036409</vt:lpwstr>
      </vt:variant>
      <vt:variant>
        <vt:i4>1179697</vt:i4>
      </vt:variant>
      <vt:variant>
        <vt:i4>284</vt:i4>
      </vt:variant>
      <vt:variant>
        <vt:i4>0</vt:i4>
      </vt:variant>
      <vt:variant>
        <vt:i4>5</vt:i4>
      </vt:variant>
      <vt:variant>
        <vt:lpwstr/>
      </vt:variant>
      <vt:variant>
        <vt:lpwstr>_Toc234036408</vt:lpwstr>
      </vt:variant>
      <vt:variant>
        <vt:i4>1179697</vt:i4>
      </vt:variant>
      <vt:variant>
        <vt:i4>278</vt:i4>
      </vt:variant>
      <vt:variant>
        <vt:i4>0</vt:i4>
      </vt:variant>
      <vt:variant>
        <vt:i4>5</vt:i4>
      </vt:variant>
      <vt:variant>
        <vt:lpwstr/>
      </vt:variant>
      <vt:variant>
        <vt:lpwstr>_Toc234036407</vt:lpwstr>
      </vt:variant>
      <vt:variant>
        <vt:i4>1179697</vt:i4>
      </vt:variant>
      <vt:variant>
        <vt:i4>272</vt:i4>
      </vt:variant>
      <vt:variant>
        <vt:i4>0</vt:i4>
      </vt:variant>
      <vt:variant>
        <vt:i4>5</vt:i4>
      </vt:variant>
      <vt:variant>
        <vt:lpwstr/>
      </vt:variant>
      <vt:variant>
        <vt:lpwstr>_Toc234036406</vt:lpwstr>
      </vt:variant>
      <vt:variant>
        <vt:i4>1179697</vt:i4>
      </vt:variant>
      <vt:variant>
        <vt:i4>266</vt:i4>
      </vt:variant>
      <vt:variant>
        <vt:i4>0</vt:i4>
      </vt:variant>
      <vt:variant>
        <vt:i4>5</vt:i4>
      </vt:variant>
      <vt:variant>
        <vt:lpwstr/>
      </vt:variant>
      <vt:variant>
        <vt:lpwstr>_Toc234036405</vt:lpwstr>
      </vt:variant>
      <vt:variant>
        <vt:i4>1179697</vt:i4>
      </vt:variant>
      <vt:variant>
        <vt:i4>260</vt:i4>
      </vt:variant>
      <vt:variant>
        <vt:i4>0</vt:i4>
      </vt:variant>
      <vt:variant>
        <vt:i4>5</vt:i4>
      </vt:variant>
      <vt:variant>
        <vt:lpwstr/>
      </vt:variant>
      <vt:variant>
        <vt:lpwstr>_Toc234036404</vt:lpwstr>
      </vt:variant>
      <vt:variant>
        <vt:i4>1179697</vt:i4>
      </vt:variant>
      <vt:variant>
        <vt:i4>254</vt:i4>
      </vt:variant>
      <vt:variant>
        <vt:i4>0</vt:i4>
      </vt:variant>
      <vt:variant>
        <vt:i4>5</vt:i4>
      </vt:variant>
      <vt:variant>
        <vt:lpwstr/>
      </vt:variant>
      <vt:variant>
        <vt:lpwstr>_Toc234036403</vt:lpwstr>
      </vt:variant>
      <vt:variant>
        <vt:i4>1179697</vt:i4>
      </vt:variant>
      <vt:variant>
        <vt:i4>248</vt:i4>
      </vt:variant>
      <vt:variant>
        <vt:i4>0</vt:i4>
      </vt:variant>
      <vt:variant>
        <vt:i4>5</vt:i4>
      </vt:variant>
      <vt:variant>
        <vt:lpwstr/>
      </vt:variant>
      <vt:variant>
        <vt:lpwstr>_Toc234036402</vt:lpwstr>
      </vt:variant>
      <vt:variant>
        <vt:i4>1179697</vt:i4>
      </vt:variant>
      <vt:variant>
        <vt:i4>242</vt:i4>
      </vt:variant>
      <vt:variant>
        <vt:i4>0</vt:i4>
      </vt:variant>
      <vt:variant>
        <vt:i4>5</vt:i4>
      </vt:variant>
      <vt:variant>
        <vt:lpwstr/>
      </vt:variant>
      <vt:variant>
        <vt:lpwstr>_Toc234036401</vt:lpwstr>
      </vt:variant>
      <vt:variant>
        <vt:i4>1179697</vt:i4>
      </vt:variant>
      <vt:variant>
        <vt:i4>236</vt:i4>
      </vt:variant>
      <vt:variant>
        <vt:i4>0</vt:i4>
      </vt:variant>
      <vt:variant>
        <vt:i4>5</vt:i4>
      </vt:variant>
      <vt:variant>
        <vt:lpwstr/>
      </vt:variant>
      <vt:variant>
        <vt:lpwstr>_Toc234036400</vt:lpwstr>
      </vt:variant>
      <vt:variant>
        <vt:i4>1769526</vt:i4>
      </vt:variant>
      <vt:variant>
        <vt:i4>230</vt:i4>
      </vt:variant>
      <vt:variant>
        <vt:i4>0</vt:i4>
      </vt:variant>
      <vt:variant>
        <vt:i4>5</vt:i4>
      </vt:variant>
      <vt:variant>
        <vt:lpwstr/>
      </vt:variant>
      <vt:variant>
        <vt:lpwstr>_Toc234036399</vt:lpwstr>
      </vt:variant>
      <vt:variant>
        <vt:i4>1769526</vt:i4>
      </vt:variant>
      <vt:variant>
        <vt:i4>224</vt:i4>
      </vt:variant>
      <vt:variant>
        <vt:i4>0</vt:i4>
      </vt:variant>
      <vt:variant>
        <vt:i4>5</vt:i4>
      </vt:variant>
      <vt:variant>
        <vt:lpwstr/>
      </vt:variant>
      <vt:variant>
        <vt:lpwstr>_Toc234036398</vt:lpwstr>
      </vt:variant>
      <vt:variant>
        <vt:i4>1769526</vt:i4>
      </vt:variant>
      <vt:variant>
        <vt:i4>218</vt:i4>
      </vt:variant>
      <vt:variant>
        <vt:i4>0</vt:i4>
      </vt:variant>
      <vt:variant>
        <vt:i4>5</vt:i4>
      </vt:variant>
      <vt:variant>
        <vt:lpwstr/>
      </vt:variant>
      <vt:variant>
        <vt:lpwstr>_Toc234036397</vt:lpwstr>
      </vt:variant>
      <vt:variant>
        <vt:i4>1769526</vt:i4>
      </vt:variant>
      <vt:variant>
        <vt:i4>212</vt:i4>
      </vt:variant>
      <vt:variant>
        <vt:i4>0</vt:i4>
      </vt:variant>
      <vt:variant>
        <vt:i4>5</vt:i4>
      </vt:variant>
      <vt:variant>
        <vt:lpwstr/>
      </vt:variant>
      <vt:variant>
        <vt:lpwstr>_Toc234036396</vt:lpwstr>
      </vt:variant>
      <vt:variant>
        <vt:i4>1769526</vt:i4>
      </vt:variant>
      <vt:variant>
        <vt:i4>206</vt:i4>
      </vt:variant>
      <vt:variant>
        <vt:i4>0</vt:i4>
      </vt:variant>
      <vt:variant>
        <vt:i4>5</vt:i4>
      </vt:variant>
      <vt:variant>
        <vt:lpwstr/>
      </vt:variant>
      <vt:variant>
        <vt:lpwstr>_Toc234036395</vt:lpwstr>
      </vt:variant>
      <vt:variant>
        <vt:i4>1769526</vt:i4>
      </vt:variant>
      <vt:variant>
        <vt:i4>200</vt:i4>
      </vt:variant>
      <vt:variant>
        <vt:i4>0</vt:i4>
      </vt:variant>
      <vt:variant>
        <vt:i4>5</vt:i4>
      </vt:variant>
      <vt:variant>
        <vt:lpwstr/>
      </vt:variant>
      <vt:variant>
        <vt:lpwstr>_Toc234036394</vt:lpwstr>
      </vt:variant>
      <vt:variant>
        <vt:i4>1769526</vt:i4>
      </vt:variant>
      <vt:variant>
        <vt:i4>194</vt:i4>
      </vt:variant>
      <vt:variant>
        <vt:i4>0</vt:i4>
      </vt:variant>
      <vt:variant>
        <vt:i4>5</vt:i4>
      </vt:variant>
      <vt:variant>
        <vt:lpwstr/>
      </vt:variant>
      <vt:variant>
        <vt:lpwstr>_Toc234036393</vt:lpwstr>
      </vt:variant>
      <vt:variant>
        <vt:i4>1769526</vt:i4>
      </vt:variant>
      <vt:variant>
        <vt:i4>188</vt:i4>
      </vt:variant>
      <vt:variant>
        <vt:i4>0</vt:i4>
      </vt:variant>
      <vt:variant>
        <vt:i4>5</vt:i4>
      </vt:variant>
      <vt:variant>
        <vt:lpwstr/>
      </vt:variant>
      <vt:variant>
        <vt:lpwstr>_Toc234036392</vt:lpwstr>
      </vt:variant>
      <vt:variant>
        <vt:i4>1769526</vt:i4>
      </vt:variant>
      <vt:variant>
        <vt:i4>182</vt:i4>
      </vt:variant>
      <vt:variant>
        <vt:i4>0</vt:i4>
      </vt:variant>
      <vt:variant>
        <vt:i4>5</vt:i4>
      </vt:variant>
      <vt:variant>
        <vt:lpwstr/>
      </vt:variant>
      <vt:variant>
        <vt:lpwstr>_Toc234036391</vt:lpwstr>
      </vt:variant>
      <vt:variant>
        <vt:i4>1769526</vt:i4>
      </vt:variant>
      <vt:variant>
        <vt:i4>176</vt:i4>
      </vt:variant>
      <vt:variant>
        <vt:i4>0</vt:i4>
      </vt:variant>
      <vt:variant>
        <vt:i4>5</vt:i4>
      </vt:variant>
      <vt:variant>
        <vt:lpwstr/>
      </vt:variant>
      <vt:variant>
        <vt:lpwstr>_Toc234036390</vt:lpwstr>
      </vt:variant>
      <vt:variant>
        <vt:i4>1703990</vt:i4>
      </vt:variant>
      <vt:variant>
        <vt:i4>170</vt:i4>
      </vt:variant>
      <vt:variant>
        <vt:i4>0</vt:i4>
      </vt:variant>
      <vt:variant>
        <vt:i4>5</vt:i4>
      </vt:variant>
      <vt:variant>
        <vt:lpwstr/>
      </vt:variant>
      <vt:variant>
        <vt:lpwstr>_Toc234036389</vt:lpwstr>
      </vt:variant>
      <vt:variant>
        <vt:i4>1703990</vt:i4>
      </vt:variant>
      <vt:variant>
        <vt:i4>164</vt:i4>
      </vt:variant>
      <vt:variant>
        <vt:i4>0</vt:i4>
      </vt:variant>
      <vt:variant>
        <vt:i4>5</vt:i4>
      </vt:variant>
      <vt:variant>
        <vt:lpwstr/>
      </vt:variant>
      <vt:variant>
        <vt:lpwstr>_Toc234036388</vt:lpwstr>
      </vt:variant>
      <vt:variant>
        <vt:i4>1703990</vt:i4>
      </vt:variant>
      <vt:variant>
        <vt:i4>158</vt:i4>
      </vt:variant>
      <vt:variant>
        <vt:i4>0</vt:i4>
      </vt:variant>
      <vt:variant>
        <vt:i4>5</vt:i4>
      </vt:variant>
      <vt:variant>
        <vt:lpwstr/>
      </vt:variant>
      <vt:variant>
        <vt:lpwstr>_Toc234036387</vt:lpwstr>
      </vt:variant>
      <vt:variant>
        <vt:i4>1703990</vt:i4>
      </vt:variant>
      <vt:variant>
        <vt:i4>152</vt:i4>
      </vt:variant>
      <vt:variant>
        <vt:i4>0</vt:i4>
      </vt:variant>
      <vt:variant>
        <vt:i4>5</vt:i4>
      </vt:variant>
      <vt:variant>
        <vt:lpwstr/>
      </vt:variant>
      <vt:variant>
        <vt:lpwstr>_Toc234036386</vt:lpwstr>
      </vt:variant>
      <vt:variant>
        <vt:i4>1703990</vt:i4>
      </vt:variant>
      <vt:variant>
        <vt:i4>146</vt:i4>
      </vt:variant>
      <vt:variant>
        <vt:i4>0</vt:i4>
      </vt:variant>
      <vt:variant>
        <vt:i4>5</vt:i4>
      </vt:variant>
      <vt:variant>
        <vt:lpwstr/>
      </vt:variant>
      <vt:variant>
        <vt:lpwstr>_Toc234036385</vt:lpwstr>
      </vt:variant>
      <vt:variant>
        <vt:i4>1703990</vt:i4>
      </vt:variant>
      <vt:variant>
        <vt:i4>140</vt:i4>
      </vt:variant>
      <vt:variant>
        <vt:i4>0</vt:i4>
      </vt:variant>
      <vt:variant>
        <vt:i4>5</vt:i4>
      </vt:variant>
      <vt:variant>
        <vt:lpwstr/>
      </vt:variant>
      <vt:variant>
        <vt:lpwstr>_Toc234036384</vt:lpwstr>
      </vt:variant>
      <vt:variant>
        <vt:i4>1703990</vt:i4>
      </vt:variant>
      <vt:variant>
        <vt:i4>134</vt:i4>
      </vt:variant>
      <vt:variant>
        <vt:i4>0</vt:i4>
      </vt:variant>
      <vt:variant>
        <vt:i4>5</vt:i4>
      </vt:variant>
      <vt:variant>
        <vt:lpwstr/>
      </vt:variant>
      <vt:variant>
        <vt:lpwstr>_Toc234036383</vt:lpwstr>
      </vt:variant>
      <vt:variant>
        <vt:i4>1703990</vt:i4>
      </vt:variant>
      <vt:variant>
        <vt:i4>128</vt:i4>
      </vt:variant>
      <vt:variant>
        <vt:i4>0</vt:i4>
      </vt:variant>
      <vt:variant>
        <vt:i4>5</vt:i4>
      </vt:variant>
      <vt:variant>
        <vt:lpwstr/>
      </vt:variant>
      <vt:variant>
        <vt:lpwstr>_Toc234036382</vt:lpwstr>
      </vt:variant>
      <vt:variant>
        <vt:i4>1703990</vt:i4>
      </vt:variant>
      <vt:variant>
        <vt:i4>122</vt:i4>
      </vt:variant>
      <vt:variant>
        <vt:i4>0</vt:i4>
      </vt:variant>
      <vt:variant>
        <vt:i4>5</vt:i4>
      </vt:variant>
      <vt:variant>
        <vt:lpwstr/>
      </vt:variant>
      <vt:variant>
        <vt:lpwstr>_Toc234036381</vt:lpwstr>
      </vt:variant>
      <vt:variant>
        <vt:i4>1703990</vt:i4>
      </vt:variant>
      <vt:variant>
        <vt:i4>116</vt:i4>
      </vt:variant>
      <vt:variant>
        <vt:i4>0</vt:i4>
      </vt:variant>
      <vt:variant>
        <vt:i4>5</vt:i4>
      </vt:variant>
      <vt:variant>
        <vt:lpwstr/>
      </vt:variant>
      <vt:variant>
        <vt:lpwstr>_Toc234036380</vt:lpwstr>
      </vt:variant>
      <vt:variant>
        <vt:i4>1376310</vt:i4>
      </vt:variant>
      <vt:variant>
        <vt:i4>110</vt:i4>
      </vt:variant>
      <vt:variant>
        <vt:i4>0</vt:i4>
      </vt:variant>
      <vt:variant>
        <vt:i4>5</vt:i4>
      </vt:variant>
      <vt:variant>
        <vt:lpwstr/>
      </vt:variant>
      <vt:variant>
        <vt:lpwstr>_Toc234036379</vt:lpwstr>
      </vt:variant>
      <vt:variant>
        <vt:i4>1376310</vt:i4>
      </vt:variant>
      <vt:variant>
        <vt:i4>104</vt:i4>
      </vt:variant>
      <vt:variant>
        <vt:i4>0</vt:i4>
      </vt:variant>
      <vt:variant>
        <vt:i4>5</vt:i4>
      </vt:variant>
      <vt:variant>
        <vt:lpwstr/>
      </vt:variant>
      <vt:variant>
        <vt:lpwstr>_Toc234036378</vt:lpwstr>
      </vt:variant>
      <vt:variant>
        <vt:i4>1376310</vt:i4>
      </vt:variant>
      <vt:variant>
        <vt:i4>98</vt:i4>
      </vt:variant>
      <vt:variant>
        <vt:i4>0</vt:i4>
      </vt:variant>
      <vt:variant>
        <vt:i4>5</vt:i4>
      </vt:variant>
      <vt:variant>
        <vt:lpwstr/>
      </vt:variant>
      <vt:variant>
        <vt:lpwstr>_Toc234036377</vt:lpwstr>
      </vt:variant>
      <vt:variant>
        <vt:i4>1376310</vt:i4>
      </vt:variant>
      <vt:variant>
        <vt:i4>92</vt:i4>
      </vt:variant>
      <vt:variant>
        <vt:i4>0</vt:i4>
      </vt:variant>
      <vt:variant>
        <vt:i4>5</vt:i4>
      </vt:variant>
      <vt:variant>
        <vt:lpwstr/>
      </vt:variant>
      <vt:variant>
        <vt:lpwstr>_Toc234036376</vt:lpwstr>
      </vt:variant>
      <vt:variant>
        <vt:i4>1376310</vt:i4>
      </vt:variant>
      <vt:variant>
        <vt:i4>86</vt:i4>
      </vt:variant>
      <vt:variant>
        <vt:i4>0</vt:i4>
      </vt:variant>
      <vt:variant>
        <vt:i4>5</vt:i4>
      </vt:variant>
      <vt:variant>
        <vt:lpwstr/>
      </vt:variant>
      <vt:variant>
        <vt:lpwstr>_Toc234036375</vt:lpwstr>
      </vt:variant>
      <vt:variant>
        <vt:i4>1376310</vt:i4>
      </vt:variant>
      <vt:variant>
        <vt:i4>80</vt:i4>
      </vt:variant>
      <vt:variant>
        <vt:i4>0</vt:i4>
      </vt:variant>
      <vt:variant>
        <vt:i4>5</vt:i4>
      </vt:variant>
      <vt:variant>
        <vt:lpwstr/>
      </vt:variant>
      <vt:variant>
        <vt:lpwstr>_Toc234036374</vt:lpwstr>
      </vt:variant>
      <vt:variant>
        <vt:i4>1376310</vt:i4>
      </vt:variant>
      <vt:variant>
        <vt:i4>74</vt:i4>
      </vt:variant>
      <vt:variant>
        <vt:i4>0</vt:i4>
      </vt:variant>
      <vt:variant>
        <vt:i4>5</vt:i4>
      </vt:variant>
      <vt:variant>
        <vt:lpwstr/>
      </vt:variant>
      <vt:variant>
        <vt:lpwstr>_Toc234036373</vt:lpwstr>
      </vt:variant>
      <vt:variant>
        <vt:i4>1376310</vt:i4>
      </vt:variant>
      <vt:variant>
        <vt:i4>68</vt:i4>
      </vt:variant>
      <vt:variant>
        <vt:i4>0</vt:i4>
      </vt:variant>
      <vt:variant>
        <vt:i4>5</vt:i4>
      </vt:variant>
      <vt:variant>
        <vt:lpwstr/>
      </vt:variant>
      <vt:variant>
        <vt:lpwstr>_Toc234036372</vt:lpwstr>
      </vt:variant>
      <vt:variant>
        <vt:i4>1376310</vt:i4>
      </vt:variant>
      <vt:variant>
        <vt:i4>62</vt:i4>
      </vt:variant>
      <vt:variant>
        <vt:i4>0</vt:i4>
      </vt:variant>
      <vt:variant>
        <vt:i4>5</vt:i4>
      </vt:variant>
      <vt:variant>
        <vt:lpwstr/>
      </vt:variant>
      <vt:variant>
        <vt:lpwstr>_Toc234036371</vt:lpwstr>
      </vt:variant>
      <vt:variant>
        <vt:i4>1376310</vt:i4>
      </vt:variant>
      <vt:variant>
        <vt:i4>56</vt:i4>
      </vt:variant>
      <vt:variant>
        <vt:i4>0</vt:i4>
      </vt:variant>
      <vt:variant>
        <vt:i4>5</vt:i4>
      </vt:variant>
      <vt:variant>
        <vt:lpwstr/>
      </vt:variant>
      <vt:variant>
        <vt:lpwstr>_Toc234036370</vt:lpwstr>
      </vt:variant>
      <vt:variant>
        <vt:i4>1310774</vt:i4>
      </vt:variant>
      <vt:variant>
        <vt:i4>50</vt:i4>
      </vt:variant>
      <vt:variant>
        <vt:i4>0</vt:i4>
      </vt:variant>
      <vt:variant>
        <vt:i4>5</vt:i4>
      </vt:variant>
      <vt:variant>
        <vt:lpwstr/>
      </vt:variant>
      <vt:variant>
        <vt:lpwstr>_Toc234036369</vt:lpwstr>
      </vt:variant>
      <vt:variant>
        <vt:i4>1310774</vt:i4>
      </vt:variant>
      <vt:variant>
        <vt:i4>44</vt:i4>
      </vt:variant>
      <vt:variant>
        <vt:i4>0</vt:i4>
      </vt:variant>
      <vt:variant>
        <vt:i4>5</vt:i4>
      </vt:variant>
      <vt:variant>
        <vt:lpwstr/>
      </vt:variant>
      <vt:variant>
        <vt:lpwstr>_Toc234036368</vt:lpwstr>
      </vt:variant>
      <vt:variant>
        <vt:i4>1310774</vt:i4>
      </vt:variant>
      <vt:variant>
        <vt:i4>38</vt:i4>
      </vt:variant>
      <vt:variant>
        <vt:i4>0</vt:i4>
      </vt:variant>
      <vt:variant>
        <vt:i4>5</vt:i4>
      </vt:variant>
      <vt:variant>
        <vt:lpwstr/>
      </vt:variant>
      <vt:variant>
        <vt:lpwstr>_Toc234036367</vt:lpwstr>
      </vt:variant>
      <vt:variant>
        <vt:i4>1310774</vt:i4>
      </vt:variant>
      <vt:variant>
        <vt:i4>32</vt:i4>
      </vt:variant>
      <vt:variant>
        <vt:i4>0</vt:i4>
      </vt:variant>
      <vt:variant>
        <vt:i4>5</vt:i4>
      </vt:variant>
      <vt:variant>
        <vt:lpwstr/>
      </vt:variant>
      <vt:variant>
        <vt:lpwstr>_Toc234036366</vt:lpwstr>
      </vt:variant>
      <vt:variant>
        <vt:i4>1310774</vt:i4>
      </vt:variant>
      <vt:variant>
        <vt:i4>26</vt:i4>
      </vt:variant>
      <vt:variant>
        <vt:i4>0</vt:i4>
      </vt:variant>
      <vt:variant>
        <vt:i4>5</vt:i4>
      </vt:variant>
      <vt:variant>
        <vt:lpwstr/>
      </vt:variant>
      <vt:variant>
        <vt:lpwstr>_Toc234036365</vt:lpwstr>
      </vt:variant>
      <vt:variant>
        <vt:i4>1310774</vt:i4>
      </vt:variant>
      <vt:variant>
        <vt:i4>20</vt:i4>
      </vt:variant>
      <vt:variant>
        <vt:i4>0</vt:i4>
      </vt:variant>
      <vt:variant>
        <vt:i4>5</vt:i4>
      </vt:variant>
      <vt:variant>
        <vt:lpwstr/>
      </vt:variant>
      <vt:variant>
        <vt:lpwstr>_Toc234036364</vt:lpwstr>
      </vt:variant>
      <vt:variant>
        <vt:i4>1310774</vt:i4>
      </vt:variant>
      <vt:variant>
        <vt:i4>14</vt:i4>
      </vt:variant>
      <vt:variant>
        <vt:i4>0</vt:i4>
      </vt:variant>
      <vt:variant>
        <vt:i4>5</vt:i4>
      </vt:variant>
      <vt:variant>
        <vt:lpwstr/>
      </vt:variant>
      <vt:variant>
        <vt:lpwstr>_Toc234036363</vt:lpwstr>
      </vt:variant>
      <vt:variant>
        <vt:i4>1310774</vt:i4>
      </vt:variant>
      <vt:variant>
        <vt:i4>8</vt:i4>
      </vt:variant>
      <vt:variant>
        <vt:i4>0</vt:i4>
      </vt:variant>
      <vt:variant>
        <vt:i4>5</vt:i4>
      </vt:variant>
      <vt:variant>
        <vt:lpwstr/>
      </vt:variant>
      <vt:variant>
        <vt:lpwstr>_Toc234036362</vt:lpwstr>
      </vt:variant>
      <vt:variant>
        <vt:i4>1310774</vt:i4>
      </vt:variant>
      <vt:variant>
        <vt:i4>2</vt:i4>
      </vt:variant>
      <vt:variant>
        <vt:i4>0</vt:i4>
      </vt:variant>
      <vt:variant>
        <vt:i4>5</vt:i4>
      </vt:variant>
      <vt:variant>
        <vt:lpwstr/>
      </vt:variant>
      <vt:variant>
        <vt:lpwstr>_Toc234036361</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anhlinh.nguyen</dc:creator>
  <cp:lastModifiedBy>Mai Thanh Luan</cp:lastModifiedBy>
  <cp:revision>1064</cp:revision>
  <cp:lastPrinted>2009-06-29T02:31:00Z</cp:lastPrinted>
  <dcterms:created xsi:type="dcterms:W3CDTF">2009-07-15T09:37:00Z</dcterms:created>
  <dcterms:modified xsi:type="dcterms:W3CDTF">2009-10-04T09:05:00Z</dcterms:modified>
</cp:coreProperties>
</file>